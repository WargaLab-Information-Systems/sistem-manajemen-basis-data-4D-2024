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5B8E1" w14:textId="4F5EC3C3" w:rsidR="00EF5CAB" w:rsidRDefault="00225DFF">
      <w:pPr>
        <w:spacing w:after="0" w:line="360" w:lineRule="auto"/>
        <w:jc w:val="center"/>
        <w:rPr>
          <w:rFonts w:cs="Times New Roman"/>
          <w:b/>
          <w:szCs w:val="24"/>
        </w:rPr>
      </w:pPr>
      <w:r>
        <w:rPr>
          <w:rFonts w:cs="Times New Roman"/>
          <w:b/>
          <w:szCs w:val="24"/>
        </w:rPr>
        <w:t>LAPORAN RESMI</w:t>
      </w:r>
    </w:p>
    <w:p w14:paraId="58127677" w14:textId="77777777" w:rsidR="00EF5CAB" w:rsidRDefault="00225DFF">
      <w:pPr>
        <w:spacing w:after="0" w:line="360" w:lineRule="auto"/>
        <w:jc w:val="center"/>
        <w:rPr>
          <w:rFonts w:cs="Times New Roman"/>
          <w:b/>
          <w:szCs w:val="24"/>
        </w:rPr>
      </w:pPr>
      <w:r>
        <w:rPr>
          <w:rFonts w:cs="Times New Roman"/>
          <w:b/>
          <w:szCs w:val="24"/>
        </w:rPr>
        <w:t>MODUL I</w:t>
      </w:r>
    </w:p>
    <w:p w14:paraId="57578E31" w14:textId="2471EDB9" w:rsidR="00EF5CAB" w:rsidRPr="00AA37B1" w:rsidRDefault="006134AF">
      <w:pPr>
        <w:widowControl w:val="0"/>
        <w:autoSpaceDE w:val="0"/>
        <w:autoSpaceDN w:val="0"/>
        <w:adjustRightInd w:val="0"/>
        <w:spacing w:line="360" w:lineRule="auto"/>
        <w:ind w:left="2143" w:right="-20" w:hanging="2143"/>
        <w:jc w:val="center"/>
        <w:rPr>
          <w:rFonts w:cs="Times New Roman"/>
          <w:b/>
          <w:bCs/>
          <w:w w:val="102"/>
          <w:szCs w:val="24"/>
          <w:lang w:val="en-US"/>
        </w:rPr>
      </w:pPr>
      <w:r>
        <w:rPr>
          <w:rFonts w:cs="Times New Roman"/>
          <w:b/>
          <w:bCs/>
          <w:w w:val="102"/>
          <w:szCs w:val="24"/>
          <w:lang w:val="en-US"/>
        </w:rPr>
        <w:t>DDL dan DML</w:t>
      </w:r>
    </w:p>
    <w:p w14:paraId="79FC1610" w14:textId="7AF09EE0" w:rsidR="006A74EB" w:rsidRDefault="006134AF">
      <w:pPr>
        <w:spacing w:line="360" w:lineRule="auto"/>
        <w:jc w:val="center"/>
        <w:rPr>
          <w:rFonts w:cs="Times New Roman"/>
          <w:b/>
          <w:szCs w:val="24"/>
          <w:lang w:val="en-US"/>
        </w:rPr>
      </w:pPr>
      <w:r>
        <w:rPr>
          <w:rFonts w:eastAsia="Times New Roman" w:cs="Times New Roman"/>
          <w:b/>
          <w:spacing w:val="1"/>
          <w:szCs w:val="24"/>
        </w:rPr>
        <w:t>S</w:t>
      </w:r>
      <w:r>
        <w:rPr>
          <w:rFonts w:eastAsia="Times New Roman" w:cs="Times New Roman"/>
          <w:b/>
          <w:spacing w:val="2"/>
          <w:szCs w:val="24"/>
        </w:rPr>
        <w:t>I</w:t>
      </w:r>
      <w:r>
        <w:rPr>
          <w:rFonts w:eastAsia="Times New Roman" w:cs="Times New Roman"/>
          <w:b/>
          <w:spacing w:val="3"/>
          <w:szCs w:val="24"/>
        </w:rPr>
        <w:t>STE</w:t>
      </w:r>
      <w:r>
        <w:rPr>
          <w:rFonts w:eastAsia="Times New Roman" w:cs="Times New Roman"/>
          <w:b/>
          <w:szCs w:val="24"/>
        </w:rPr>
        <w:t>M</w:t>
      </w:r>
      <w:r>
        <w:rPr>
          <w:rFonts w:eastAsia="Times New Roman" w:cs="Times New Roman"/>
          <w:b/>
          <w:spacing w:val="6"/>
          <w:szCs w:val="24"/>
        </w:rPr>
        <w:t xml:space="preserve"> </w:t>
      </w:r>
      <w:r>
        <w:rPr>
          <w:rFonts w:eastAsia="Times New Roman" w:cs="Times New Roman"/>
          <w:b/>
          <w:spacing w:val="4"/>
          <w:szCs w:val="24"/>
        </w:rPr>
        <w:t>M</w:t>
      </w:r>
      <w:r>
        <w:rPr>
          <w:rFonts w:eastAsia="Times New Roman" w:cs="Times New Roman"/>
          <w:b/>
          <w:spacing w:val="2"/>
          <w:szCs w:val="24"/>
        </w:rPr>
        <w:t>A</w:t>
      </w:r>
      <w:r>
        <w:rPr>
          <w:rFonts w:eastAsia="Times New Roman" w:cs="Times New Roman"/>
          <w:b/>
          <w:spacing w:val="4"/>
          <w:szCs w:val="24"/>
        </w:rPr>
        <w:t>N</w:t>
      </w:r>
      <w:r>
        <w:rPr>
          <w:rFonts w:eastAsia="Times New Roman" w:cs="Times New Roman"/>
          <w:b/>
          <w:spacing w:val="2"/>
          <w:szCs w:val="24"/>
        </w:rPr>
        <w:t>AJ</w:t>
      </w:r>
      <w:r>
        <w:rPr>
          <w:rFonts w:eastAsia="Times New Roman" w:cs="Times New Roman"/>
          <w:b/>
          <w:spacing w:val="5"/>
          <w:szCs w:val="24"/>
        </w:rPr>
        <w:t>E</w:t>
      </w:r>
      <w:r>
        <w:rPr>
          <w:rFonts w:eastAsia="Times New Roman" w:cs="Times New Roman"/>
          <w:b/>
          <w:spacing w:val="1"/>
          <w:szCs w:val="24"/>
        </w:rPr>
        <w:t>M</w:t>
      </w:r>
      <w:r>
        <w:rPr>
          <w:rFonts w:eastAsia="Times New Roman" w:cs="Times New Roman"/>
          <w:b/>
          <w:spacing w:val="5"/>
          <w:szCs w:val="24"/>
        </w:rPr>
        <w:t>E</w:t>
      </w:r>
      <w:r>
        <w:rPr>
          <w:rFonts w:eastAsia="Times New Roman" w:cs="Times New Roman"/>
          <w:b/>
          <w:szCs w:val="24"/>
        </w:rPr>
        <w:t>N</w:t>
      </w:r>
      <w:r>
        <w:rPr>
          <w:rFonts w:eastAsia="Times New Roman" w:cs="Times New Roman"/>
          <w:b/>
          <w:spacing w:val="4"/>
          <w:szCs w:val="24"/>
        </w:rPr>
        <w:t xml:space="preserve"> </w:t>
      </w:r>
      <w:r>
        <w:rPr>
          <w:rFonts w:eastAsia="Times New Roman" w:cs="Times New Roman"/>
          <w:b/>
          <w:spacing w:val="3"/>
          <w:szCs w:val="24"/>
        </w:rPr>
        <w:t>B</w:t>
      </w:r>
      <w:r>
        <w:rPr>
          <w:rFonts w:eastAsia="Times New Roman" w:cs="Times New Roman"/>
          <w:b/>
          <w:spacing w:val="2"/>
          <w:szCs w:val="24"/>
        </w:rPr>
        <w:t>A</w:t>
      </w:r>
      <w:r>
        <w:rPr>
          <w:rFonts w:eastAsia="Times New Roman" w:cs="Times New Roman"/>
          <w:b/>
          <w:spacing w:val="3"/>
          <w:szCs w:val="24"/>
        </w:rPr>
        <w:t>S</w:t>
      </w:r>
      <w:r>
        <w:rPr>
          <w:rFonts w:eastAsia="Times New Roman" w:cs="Times New Roman"/>
          <w:b/>
          <w:spacing w:val="2"/>
          <w:szCs w:val="24"/>
        </w:rPr>
        <w:t>I</w:t>
      </w:r>
      <w:r>
        <w:rPr>
          <w:rFonts w:eastAsia="Times New Roman" w:cs="Times New Roman"/>
          <w:b/>
          <w:szCs w:val="24"/>
        </w:rPr>
        <w:t>S</w:t>
      </w:r>
      <w:r>
        <w:rPr>
          <w:rFonts w:eastAsia="Times New Roman" w:cs="Times New Roman"/>
          <w:b/>
          <w:spacing w:val="3"/>
          <w:szCs w:val="24"/>
        </w:rPr>
        <w:t xml:space="preserve"> </w:t>
      </w:r>
      <w:r>
        <w:rPr>
          <w:rFonts w:eastAsia="Times New Roman" w:cs="Times New Roman"/>
          <w:b/>
          <w:spacing w:val="4"/>
          <w:szCs w:val="24"/>
        </w:rPr>
        <w:t>D</w:t>
      </w:r>
      <w:r>
        <w:rPr>
          <w:rFonts w:eastAsia="Times New Roman" w:cs="Times New Roman"/>
          <w:b/>
          <w:spacing w:val="2"/>
          <w:szCs w:val="24"/>
        </w:rPr>
        <w:t>A</w:t>
      </w:r>
      <w:r>
        <w:rPr>
          <w:rFonts w:eastAsia="Times New Roman" w:cs="Times New Roman"/>
          <w:b/>
          <w:spacing w:val="3"/>
          <w:szCs w:val="24"/>
        </w:rPr>
        <w:t>T</w:t>
      </w:r>
      <w:r>
        <w:rPr>
          <w:rFonts w:eastAsia="Times New Roman" w:cs="Times New Roman"/>
          <w:b/>
          <w:szCs w:val="24"/>
        </w:rPr>
        <w:t>A</w:t>
      </w:r>
    </w:p>
    <w:p w14:paraId="1D46CE5E" w14:textId="47B15AFA" w:rsidR="00EF5CAB" w:rsidRDefault="00C37B73">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4A30AA22" w:rsidR="00EF5CAB" w:rsidRDefault="008F000E">
      <w:pPr>
        <w:suppressAutoHyphens/>
        <w:spacing w:after="0" w:line="360" w:lineRule="auto"/>
        <w:jc w:val="both"/>
        <w:rPr>
          <w:rFonts w:eastAsia="Times New Roman" w:cs="Times New Roman"/>
          <w:b/>
          <w:color w:val="262626"/>
          <w:szCs w:val="24"/>
          <w:lang w:eastAsia="ar-SA"/>
        </w:rPr>
      </w:pPr>
      <w:r>
        <w:rPr>
          <w:noProof/>
        </w:rPr>
        <mc:AlternateContent>
          <mc:Choice Requires="wps">
            <w:drawing>
              <wp:anchor distT="0" distB="0" distL="0" distR="0" simplePos="0" relativeHeight="3" behindDoc="0" locked="0" layoutInCell="1" allowOverlap="1" wp14:anchorId="1C0A6358" wp14:editId="47C0CACB">
                <wp:simplePos x="0" y="0"/>
                <wp:positionH relativeFrom="margin">
                  <wp:posOffset>134620</wp:posOffset>
                </wp:positionH>
                <wp:positionV relativeFrom="paragraph">
                  <wp:posOffset>38735</wp:posOffset>
                </wp:positionV>
                <wp:extent cx="4933315" cy="1097280"/>
                <wp:effectExtent l="0" t="0" r="635" b="7620"/>
                <wp:wrapNone/>
                <wp:docPr id="9166919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43616168"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8F000E">
                              <w:rPr>
                                <w:b/>
                                <w:color w:val="262626"/>
                                <w:lang w:val="en-US"/>
                              </w:rPr>
                              <w:t>IMAM ARISHANDI IRFANTO</w:t>
                            </w:r>
                          </w:p>
                          <w:p w14:paraId="3327481D" w14:textId="6DB5320B"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6134AF">
                              <w:rPr>
                                <w:b/>
                                <w:color w:val="262626"/>
                                <w:lang w:val="en-US"/>
                              </w:rPr>
                              <w:t>2</w:t>
                            </w:r>
                            <w:r w:rsidR="00F0152E">
                              <w:rPr>
                                <w:b/>
                                <w:color w:val="262626"/>
                                <w:lang w:val="en-US"/>
                              </w:rPr>
                              <w:t>2</w:t>
                            </w:r>
                            <w:r w:rsidR="006134AF">
                              <w:rPr>
                                <w:b/>
                                <w:color w:val="262626"/>
                                <w:lang w:val="en-US"/>
                              </w:rPr>
                              <w:t>0441100</w:t>
                            </w:r>
                            <w:r w:rsidR="008F000E">
                              <w:rPr>
                                <w:b/>
                                <w:color w:val="262626"/>
                                <w:lang w:val="en-US"/>
                              </w:rPr>
                              <w:t>034</w:t>
                            </w:r>
                          </w:p>
                          <w:p w14:paraId="05064A1E" w14:textId="7B3ACDED" w:rsidR="000A4BD2" w:rsidRPr="00DB18D4" w:rsidRDefault="000A4BD2" w:rsidP="000A4BD2">
                            <w:pPr>
                              <w:tabs>
                                <w:tab w:val="left" w:pos="2127"/>
                              </w:tabs>
                              <w:spacing w:after="0"/>
                              <w:rPr>
                                <w:b/>
                                <w:color w:val="262626"/>
                                <w:lang w:val="en-US"/>
                              </w:rPr>
                            </w:pPr>
                            <w:r w:rsidRPr="00DB18D4">
                              <w:rPr>
                                <w:b/>
                                <w:color w:val="262626"/>
                                <w:lang w:val="en-US"/>
                              </w:rPr>
                              <w:t>DOSEN</w:t>
                            </w:r>
                            <w:r w:rsidRPr="00DB18D4">
                              <w:rPr>
                                <w:b/>
                                <w:color w:val="262626"/>
                                <w:lang w:val="en-US"/>
                              </w:rPr>
                              <w:tab/>
                              <w:t xml:space="preserve">:  </w:t>
                            </w:r>
                            <w:r w:rsidR="00D91C34">
                              <w:rPr>
                                <w:b/>
                                <w:color w:val="262626"/>
                                <w:lang w:val="en-US"/>
                              </w:rPr>
                              <w:t>FITRI DAMAYANTI</w:t>
                            </w:r>
                            <w:r w:rsidR="00DB18D4" w:rsidRPr="00DB18D4">
                              <w:rPr>
                                <w:b/>
                                <w:color w:val="262626"/>
                                <w:lang w:val="en-US"/>
                              </w:rPr>
                              <w:t xml:space="preserve">, </w:t>
                            </w:r>
                            <w:proofErr w:type="spellStart"/>
                            <w:proofErr w:type="gramStart"/>
                            <w:r w:rsidR="00DB18D4" w:rsidRPr="00DB18D4">
                              <w:rPr>
                                <w:b/>
                                <w:color w:val="262626"/>
                                <w:lang w:val="en-US"/>
                              </w:rPr>
                              <w:t>S.Kom</w:t>
                            </w:r>
                            <w:proofErr w:type="gramEnd"/>
                            <w:r w:rsidR="00DB18D4" w:rsidRPr="00DB18D4">
                              <w:rPr>
                                <w:b/>
                                <w:color w:val="262626"/>
                                <w:lang w:val="en-US"/>
                              </w:rPr>
                              <w:t>,</w:t>
                            </w:r>
                            <w:r w:rsidR="00D91C34">
                              <w:rPr>
                                <w:b/>
                                <w:color w:val="262626"/>
                                <w:lang w:val="en-US"/>
                              </w:rPr>
                              <w:t>M.Kom</w:t>
                            </w:r>
                            <w:proofErr w:type="spellEnd"/>
                          </w:p>
                          <w:p w14:paraId="5D56229C" w14:textId="29B0BF27"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8F000E" w:rsidRPr="008F000E">
                              <w:rPr>
                                <w:b/>
                                <w:color w:val="262626"/>
                              </w:rPr>
                              <w:t>M.</w:t>
                            </w:r>
                            <w:r w:rsidR="008F000E">
                              <w:rPr>
                                <w:b/>
                                <w:color w:val="262626"/>
                              </w:rPr>
                              <w:t xml:space="preserve"> </w:t>
                            </w:r>
                            <w:r w:rsidR="008F000E" w:rsidRPr="008F000E">
                              <w:rPr>
                                <w:b/>
                                <w:color w:val="262626"/>
                              </w:rPr>
                              <w:t>I</w:t>
                            </w:r>
                            <w:r w:rsidR="008F000E">
                              <w:rPr>
                                <w:b/>
                                <w:color w:val="262626"/>
                              </w:rPr>
                              <w:t>QBAL</w:t>
                            </w:r>
                            <w:r w:rsidR="008F000E" w:rsidRPr="008F000E">
                              <w:rPr>
                                <w:b/>
                                <w:color w:val="262626"/>
                              </w:rPr>
                              <w:t xml:space="preserve"> </w:t>
                            </w:r>
                            <w:r w:rsidR="008F000E">
                              <w:rPr>
                                <w:b/>
                                <w:color w:val="262626"/>
                              </w:rPr>
                              <w:t>FIRMANSYAH</w:t>
                            </w:r>
                          </w:p>
                          <w:p w14:paraId="4C7A9FF9" w14:textId="75FA96FC" w:rsidR="000A4BD2" w:rsidRDefault="000A4BD2" w:rsidP="000A4BD2">
                            <w:pPr>
                              <w:tabs>
                                <w:tab w:val="left" w:pos="2127"/>
                              </w:tabs>
                              <w:spacing w:after="0"/>
                              <w:rPr>
                                <w:b/>
                                <w:color w:val="262626"/>
                              </w:rPr>
                            </w:pPr>
                            <w:r>
                              <w:rPr>
                                <w:b/>
                                <w:color w:val="262626"/>
                              </w:rPr>
                              <w:t>TGL PRAKTIKUM</w:t>
                            </w:r>
                            <w:r>
                              <w:rPr>
                                <w:b/>
                                <w:color w:val="262626"/>
                              </w:rPr>
                              <w:tab/>
                              <w:t xml:space="preserve">:  </w:t>
                            </w:r>
                            <w:r w:rsidR="00D91C34">
                              <w:rPr>
                                <w:b/>
                                <w:color w:val="262626"/>
                                <w:lang w:val="en-US"/>
                              </w:rPr>
                              <w:t xml:space="preserve">22 </w:t>
                            </w:r>
                            <w:r w:rsidR="00DB18D4">
                              <w:rPr>
                                <w:b/>
                                <w:color w:val="262626"/>
                                <w:szCs w:val="24"/>
                                <w:lang w:val="en-US"/>
                              </w:rPr>
                              <w:t>MARET</w:t>
                            </w:r>
                            <w:r w:rsidR="00890CA6">
                              <w:rPr>
                                <w:b/>
                                <w:color w:val="262626"/>
                                <w:szCs w:val="24"/>
                                <w:lang w:val="en-US"/>
                              </w:rPr>
                              <w:t xml:space="preserve"> 202</w:t>
                            </w:r>
                            <w:r w:rsidR="00D91C34">
                              <w:rPr>
                                <w:b/>
                                <w:color w:val="262626"/>
                                <w:szCs w:val="24"/>
                                <w:lang w:val="en-US"/>
                              </w:rPr>
                              <w:t>4</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0A6358" id="Rectangle 3"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">
                <v:path arrowok="t"/>
                <v:textbox>
                  <w:txbxContent>
                    <w:p w14:paraId="2A52522D" w14:textId="43616168"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8F000E">
                        <w:rPr>
                          <w:b/>
                          <w:color w:val="262626"/>
                          <w:lang w:val="en-US"/>
                        </w:rPr>
                        <w:t>IMAM ARISHANDI IRFANTO</w:t>
                      </w:r>
                    </w:p>
                    <w:p w14:paraId="3327481D" w14:textId="6DB5320B"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6134AF">
                        <w:rPr>
                          <w:b/>
                          <w:color w:val="262626"/>
                          <w:lang w:val="en-US"/>
                        </w:rPr>
                        <w:t>2</w:t>
                      </w:r>
                      <w:r w:rsidR="00F0152E">
                        <w:rPr>
                          <w:b/>
                          <w:color w:val="262626"/>
                          <w:lang w:val="en-US"/>
                        </w:rPr>
                        <w:t>2</w:t>
                      </w:r>
                      <w:r w:rsidR="006134AF">
                        <w:rPr>
                          <w:b/>
                          <w:color w:val="262626"/>
                          <w:lang w:val="en-US"/>
                        </w:rPr>
                        <w:t>0441100</w:t>
                      </w:r>
                      <w:r w:rsidR="008F000E">
                        <w:rPr>
                          <w:b/>
                          <w:color w:val="262626"/>
                          <w:lang w:val="en-US"/>
                        </w:rPr>
                        <w:t>034</w:t>
                      </w:r>
                    </w:p>
                    <w:p w14:paraId="05064A1E" w14:textId="7B3ACDED" w:rsidR="000A4BD2" w:rsidRPr="00DB18D4" w:rsidRDefault="000A4BD2" w:rsidP="000A4BD2">
                      <w:pPr>
                        <w:tabs>
                          <w:tab w:val="left" w:pos="2127"/>
                        </w:tabs>
                        <w:spacing w:after="0"/>
                        <w:rPr>
                          <w:b/>
                          <w:color w:val="262626"/>
                          <w:lang w:val="en-US"/>
                        </w:rPr>
                      </w:pPr>
                      <w:r w:rsidRPr="00DB18D4">
                        <w:rPr>
                          <w:b/>
                          <w:color w:val="262626"/>
                          <w:lang w:val="en-US"/>
                        </w:rPr>
                        <w:t>DOSEN</w:t>
                      </w:r>
                      <w:r w:rsidRPr="00DB18D4">
                        <w:rPr>
                          <w:b/>
                          <w:color w:val="262626"/>
                          <w:lang w:val="en-US"/>
                        </w:rPr>
                        <w:tab/>
                        <w:t xml:space="preserve">:  </w:t>
                      </w:r>
                      <w:r w:rsidR="00D91C34">
                        <w:rPr>
                          <w:b/>
                          <w:color w:val="262626"/>
                          <w:lang w:val="en-US"/>
                        </w:rPr>
                        <w:t>FITRI DAMAYANTI</w:t>
                      </w:r>
                      <w:r w:rsidR="00DB18D4" w:rsidRPr="00DB18D4">
                        <w:rPr>
                          <w:b/>
                          <w:color w:val="262626"/>
                          <w:lang w:val="en-US"/>
                        </w:rPr>
                        <w:t xml:space="preserve">, </w:t>
                      </w:r>
                      <w:proofErr w:type="spellStart"/>
                      <w:proofErr w:type="gramStart"/>
                      <w:r w:rsidR="00DB18D4" w:rsidRPr="00DB18D4">
                        <w:rPr>
                          <w:b/>
                          <w:color w:val="262626"/>
                          <w:lang w:val="en-US"/>
                        </w:rPr>
                        <w:t>S.Kom</w:t>
                      </w:r>
                      <w:proofErr w:type="gramEnd"/>
                      <w:r w:rsidR="00DB18D4" w:rsidRPr="00DB18D4">
                        <w:rPr>
                          <w:b/>
                          <w:color w:val="262626"/>
                          <w:lang w:val="en-US"/>
                        </w:rPr>
                        <w:t>,</w:t>
                      </w:r>
                      <w:r w:rsidR="00D91C34">
                        <w:rPr>
                          <w:b/>
                          <w:color w:val="262626"/>
                          <w:lang w:val="en-US"/>
                        </w:rPr>
                        <w:t>M.Kom</w:t>
                      </w:r>
                      <w:proofErr w:type="spellEnd"/>
                    </w:p>
                    <w:p w14:paraId="5D56229C" w14:textId="29B0BF27"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8F000E" w:rsidRPr="008F000E">
                        <w:rPr>
                          <w:b/>
                          <w:color w:val="262626"/>
                        </w:rPr>
                        <w:t>M.</w:t>
                      </w:r>
                      <w:r w:rsidR="008F000E">
                        <w:rPr>
                          <w:b/>
                          <w:color w:val="262626"/>
                        </w:rPr>
                        <w:t xml:space="preserve"> </w:t>
                      </w:r>
                      <w:r w:rsidR="008F000E" w:rsidRPr="008F000E">
                        <w:rPr>
                          <w:b/>
                          <w:color w:val="262626"/>
                        </w:rPr>
                        <w:t>I</w:t>
                      </w:r>
                      <w:r w:rsidR="008F000E">
                        <w:rPr>
                          <w:b/>
                          <w:color w:val="262626"/>
                        </w:rPr>
                        <w:t>QBAL</w:t>
                      </w:r>
                      <w:r w:rsidR="008F000E" w:rsidRPr="008F000E">
                        <w:rPr>
                          <w:b/>
                          <w:color w:val="262626"/>
                        </w:rPr>
                        <w:t xml:space="preserve"> </w:t>
                      </w:r>
                      <w:r w:rsidR="008F000E">
                        <w:rPr>
                          <w:b/>
                          <w:color w:val="262626"/>
                        </w:rPr>
                        <w:t>FIRMANSYAH</w:t>
                      </w:r>
                    </w:p>
                    <w:p w14:paraId="4C7A9FF9" w14:textId="75FA96FC" w:rsidR="000A4BD2" w:rsidRDefault="000A4BD2" w:rsidP="000A4BD2">
                      <w:pPr>
                        <w:tabs>
                          <w:tab w:val="left" w:pos="2127"/>
                        </w:tabs>
                        <w:spacing w:after="0"/>
                        <w:rPr>
                          <w:b/>
                          <w:color w:val="262626"/>
                        </w:rPr>
                      </w:pPr>
                      <w:r>
                        <w:rPr>
                          <w:b/>
                          <w:color w:val="262626"/>
                        </w:rPr>
                        <w:t>TGL PRAKTIKUM</w:t>
                      </w:r>
                      <w:r>
                        <w:rPr>
                          <w:b/>
                          <w:color w:val="262626"/>
                        </w:rPr>
                        <w:tab/>
                        <w:t xml:space="preserve">:  </w:t>
                      </w:r>
                      <w:r w:rsidR="00D91C34">
                        <w:rPr>
                          <w:b/>
                          <w:color w:val="262626"/>
                          <w:lang w:val="en-US"/>
                        </w:rPr>
                        <w:t xml:space="preserve">22 </w:t>
                      </w:r>
                      <w:r w:rsidR="00DB18D4">
                        <w:rPr>
                          <w:b/>
                          <w:color w:val="262626"/>
                          <w:szCs w:val="24"/>
                          <w:lang w:val="en-US"/>
                        </w:rPr>
                        <w:t>MARET</w:t>
                      </w:r>
                      <w:r w:rsidR="00890CA6">
                        <w:rPr>
                          <w:b/>
                          <w:color w:val="262626"/>
                          <w:szCs w:val="24"/>
                          <w:lang w:val="en-US"/>
                        </w:rPr>
                        <w:t xml:space="preserve"> 202</w:t>
                      </w:r>
                      <w:r w:rsidR="00D91C34">
                        <w:rPr>
                          <w:b/>
                          <w:color w:val="262626"/>
                          <w:szCs w:val="24"/>
                          <w:lang w:val="en-US"/>
                        </w:rPr>
                        <w:t>4</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926FBA" w14:textId="24DAB65D" w:rsidR="00EF5CAB" w:rsidRDefault="008F000E">
      <w:pPr>
        <w:tabs>
          <w:tab w:val="left" w:pos="8370"/>
        </w:tabs>
        <w:suppressAutoHyphens/>
        <w:spacing w:after="0" w:line="360" w:lineRule="auto"/>
        <w:jc w:val="right"/>
        <w:rPr>
          <w:rFonts w:eastAsia="Times New Roman" w:cs="Times New Roman"/>
          <w:b/>
          <w:color w:val="262626"/>
          <w:szCs w:val="24"/>
          <w:lang w:eastAsia="ar-SA"/>
        </w:rPr>
      </w:pPr>
      <w:r>
        <w:rPr>
          <w:noProof/>
        </w:rPr>
        <mc:AlternateContent>
          <mc:Choice Requires="wps">
            <w:drawing>
              <wp:anchor distT="0" distB="0" distL="0" distR="0" simplePos="0" relativeHeight="4" behindDoc="0" locked="0" layoutInCell="1" allowOverlap="1" wp14:anchorId="5599FA15" wp14:editId="31F526B5">
                <wp:simplePos x="0" y="0"/>
                <wp:positionH relativeFrom="column">
                  <wp:posOffset>1023620</wp:posOffset>
                </wp:positionH>
                <wp:positionV relativeFrom="paragraph">
                  <wp:posOffset>231775</wp:posOffset>
                </wp:positionV>
                <wp:extent cx="2903855" cy="1440815"/>
                <wp:effectExtent l="0" t="0" r="0" b="6985"/>
                <wp:wrapNone/>
                <wp:docPr id="14305003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2F3D46F6"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846F7F">
                              <w:rPr>
                                <w:b/>
                                <w:color w:val="262626"/>
                                <w:szCs w:val="24"/>
                                <w:lang w:val="en-US"/>
                              </w:rPr>
                              <w:t>Maret</w:t>
                            </w:r>
                            <w:r w:rsidR="00890CA6">
                              <w:rPr>
                                <w:b/>
                                <w:color w:val="262626"/>
                                <w:szCs w:val="24"/>
                                <w:lang w:val="en-US"/>
                              </w:rPr>
                              <w:t xml:space="preserve"> 202</w:t>
                            </w:r>
                            <w:r w:rsidR="00F329AA">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0071D8C" w14:textId="1E37983B" w:rsidR="00DB18D4" w:rsidRDefault="00DB18D4" w:rsidP="000A4BD2">
                            <w:pPr>
                              <w:tabs>
                                <w:tab w:val="left" w:pos="2127"/>
                              </w:tabs>
                              <w:spacing w:after="0"/>
                              <w:jc w:val="center"/>
                              <w:rPr>
                                <w:b/>
                                <w:color w:val="262626"/>
                                <w:szCs w:val="24"/>
                              </w:rPr>
                            </w:pPr>
                            <w:r w:rsidRPr="0096187F">
                              <w:rPr>
                                <w:b/>
                                <w:bCs/>
                                <w:u w:val="single"/>
                              </w:rPr>
                              <w:t>M</w:t>
                            </w:r>
                            <w:r w:rsidR="008F000E">
                              <w:rPr>
                                <w:b/>
                                <w:bCs/>
                                <w:u w:val="single"/>
                              </w:rPr>
                              <w:t>. IQBAL FIRMANSYAH</w:t>
                            </w:r>
                            <w:r w:rsidR="000A4BD2">
                              <w:rPr>
                                <w:b/>
                                <w:color w:val="262626"/>
                                <w:szCs w:val="24"/>
                              </w:rPr>
                              <w:t xml:space="preserve"> </w:t>
                            </w:r>
                          </w:p>
                          <w:p w14:paraId="3EBE5C81" w14:textId="3F2F2A41" w:rsidR="000A4BD2" w:rsidRDefault="008F000E" w:rsidP="000A4BD2">
                            <w:pPr>
                              <w:tabs>
                                <w:tab w:val="left" w:pos="2127"/>
                              </w:tabs>
                              <w:jc w:val="center"/>
                              <w:rPr>
                                <w:b/>
                                <w:color w:val="262626"/>
                              </w:rPr>
                            </w:pPr>
                            <w:r w:rsidRPr="008F000E">
                              <w:rPr>
                                <w:b/>
                                <w:color w:val="262626"/>
                                <w:szCs w:val="24"/>
                                <w:lang w:val="en-US"/>
                              </w:rPr>
                              <w:t>21.04.411.00084</w:t>
                            </w: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99FA15" id="Rectangle 2"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3AD7EFBC" w14:textId="2F3D46F6"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846F7F">
                        <w:rPr>
                          <w:b/>
                          <w:color w:val="262626"/>
                          <w:szCs w:val="24"/>
                          <w:lang w:val="en-US"/>
                        </w:rPr>
                        <w:t>Maret</w:t>
                      </w:r>
                      <w:r w:rsidR="00890CA6">
                        <w:rPr>
                          <w:b/>
                          <w:color w:val="262626"/>
                          <w:szCs w:val="24"/>
                          <w:lang w:val="en-US"/>
                        </w:rPr>
                        <w:t xml:space="preserve"> 202</w:t>
                      </w:r>
                      <w:r w:rsidR="00F329AA">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0071D8C" w14:textId="1E37983B" w:rsidR="00DB18D4" w:rsidRDefault="00DB18D4" w:rsidP="000A4BD2">
                      <w:pPr>
                        <w:tabs>
                          <w:tab w:val="left" w:pos="2127"/>
                        </w:tabs>
                        <w:spacing w:after="0"/>
                        <w:jc w:val="center"/>
                        <w:rPr>
                          <w:b/>
                          <w:color w:val="262626"/>
                          <w:szCs w:val="24"/>
                        </w:rPr>
                      </w:pPr>
                      <w:r w:rsidRPr="0096187F">
                        <w:rPr>
                          <w:b/>
                          <w:bCs/>
                          <w:u w:val="single"/>
                        </w:rPr>
                        <w:t>M</w:t>
                      </w:r>
                      <w:r w:rsidR="008F000E">
                        <w:rPr>
                          <w:b/>
                          <w:bCs/>
                          <w:u w:val="single"/>
                        </w:rPr>
                        <w:t>. IQBAL FIRMANSYAH</w:t>
                      </w:r>
                      <w:r w:rsidR="000A4BD2">
                        <w:rPr>
                          <w:b/>
                          <w:color w:val="262626"/>
                          <w:szCs w:val="24"/>
                        </w:rPr>
                        <w:t xml:space="preserve"> </w:t>
                      </w:r>
                    </w:p>
                    <w:p w14:paraId="3EBE5C81" w14:textId="3F2F2A41" w:rsidR="000A4BD2" w:rsidRDefault="008F000E" w:rsidP="000A4BD2">
                      <w:pPr>
                        <w:tabs>
                          <w:tab w:val="left" w:pos="2127"/>
                        </w:tabs>
                        <w:jc w:val="center"/>
                        <w:rPr>
                          <w:b/>
                          <w:color w:val="262626"/>
                        </w:rPr>
                      </w:pPr>
                      <w:r w:rsidRPr="008F000E">
                        <w:rPr>
                          <w:b/>
                          <w:color w:val="262626"/>
                          <w:szCs w:val="24"/>
                          <w:lang w:val="en-US"/>
                        </w:rPr>
                        <w:t>21.04.411.00084</w:t>
                      </w: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8C7E199"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6A74EB"/>
    <w:p w14:paraId="66415843"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Latar Belakang</w:t>
      </w:r>
    </w:p>
    <w:p w14:paraId="0A3A4317" w14:textId="5CD8141F" w:rsidR="00EF5CAB" w:rsidRPr="00E43D4B" w:rsidRDefault="00236F99" w:rsidP="00E43D4B">
      <w:pPr>
        <w:shd w:val="clear" w:color="auto" w:fill="FFFFFF"/>
        <w:spacing w:after="0" w:line="360" w:lineRule="auto"/>
        <w:ind w:firstLine="420"/>
        <w:jc w:val="both"/>
        <w:rPr>
          <w:rFonts w:cs="Times New Roman"/>
        </w:rPr>
      </w:pPr>
      <w:r w:rsidRPr="009E0F2B">
        <w:rPr>
          <w:rFonts w:eastAsia="Times New Roman" w:cs="Times New Roman"/>
          <w:spacing w:val="1"/>
          <w:szCs w:val="24"/>
        </w:rPr>
        <w:t>S</w:t>
      </w:r>
      <w:r w:rsidRPr="009E0F2B">
        <w:rPr>
          <w:rFonts w:eastAsia="Times New Roman" w:cs="Times New Roman"/>
          <w:spacing w:val="-1"/>
          <w:szCs w:val="24"/>
        </w:rPr>
        <w:t>e</w:t>
      </w:r>
      <w:r w:rsidRPr="009E0F2B">
        <w:rPr>
          <w:rFonts w:eastAsia="Times New Roman" w:cs="Times New Roman"/>
          <w:szCs w:val="24"/>
        </w:rPr>
        <w:t>makin</w:t>
      </w:r>
      <w:r>
        <w:rPr>
          <w:szCs w:val="24"/>
        </w:rPr>
        <w:t xml:space="preserve"> </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rk</w:t>
      </w:r>
      <w:r w:rsidRPr="009E0F2B">
        <w:rPr>
          <w:rFonts w:eastAsia="Times New Roman" w:cs="Times New Roman"/>
          <w:spacing w:val="-2"/>
          <w:szCs w:val="24"/>
        </w:rPr>
        <w:t>e</w:t>
      </w:r>
      <w:r w:rsidRPr="009E0F2B">
        <w:rPr>
          <w:rFonts w:eastAsia="Times New Roman" w:cs="Times New Roman"/>
          <w:szCs w:val="24"/>
        </w:rPr>
        <w:t>mba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5"/>
          <w:szCs w:val="24"/>
        </w:rPr>
        <w:t>n</w:t>
      </w:r>
      <w:r w:rsidRPr="009E0F2B">
        <w:rPr>
          <w:rFonts w:eastAsia="Times New Roman" w:cs="Times New Roman"/>
          <w:spacing w:val="-2"/>
          <w:szCs w:val="24"/>
        </w:rPr>
        <w:t>y</w:t>
      </w:r>
      <w:r w:rsidRPr="009E0F2B">
        <w:rPr>
          <w:rFonts w:eastAsia="Times New Roman" w:cs="Times New Roman"/>
          <w:szCs w:val="24"/>
        </w:rPr>
        <w:t>a</w:t>
      </w:r>
      <w:r w:rsidRPr="009E0F2B">
        <w:rPr>
          <w:rFonts w:eastAsia="Times New Roman" w:cs="Times New Roman"/>
          <w:spacing w:val="59"/>
          <w:szCs w:val="24"/>
        </w:rPr>
        <w:t xml:space="preserve"> </w:t>
      </w:r>
      <w:r w:rsidRPr="009E0F2B">
        <w:rPr>
          <w:rFonts w:eastAsia="Times New Roman" w:cs="Times New Roman"/>
          <w:szCs w:val="24"/>
        </w:rPr>
        <w:t>teknolo</w:t>
      </w:r>
      <w:r w:rsidRPr="009E0F2B">
        <w:rPr>
          <w:rFonts w:eastAsia="Times New Roman" w:cs="Times New Roman"/>
          <w:spacing w:val="-2"/>
          <w:szCs w:val="24"/>
        </w:rPr>
        <w:t>g</w:t>
      </w:r>
      <w:r w:rsidRPr="009E0F2B">
        <w:rPr>
          <w:rFonts w:eastAsia="Times New Roman" w:cs="Times New Roman"/>
          <w:szCs w:val="24"/>
        </w:rPr>
        <w:t>i</w:t>
      </w:r>
      <w:r>
        <w:rPr>
          <w:szCs w:val="24"/>
        </w:rPr>
        <w:t xml:space="preserve"> </w:t>
      </w:r>
      <w:r w:rsidRPr="009E0F2B">
        <w:rPr>
          <w:rFonts w:eastAsia="Times New Roman" w:cs="Times New Roman"/>
          <w:szCs w:val="24"/>
        </w:rPr>
        <w:t>s</w:t>
      </w:r>
      <w:r w:rsidRPr="009E0F2B">
        <w:rPr>
          <w:rFonts w:eastAsia="Times New Roman" w:cs="Times New Roman"/>
          <w:spacing w:val="-1"/>
          <w:szCs w:val="24"/>
        </w:rPr>
        <w:t>aa</w:t>
      </w:r>
      <w:r w:rsidRPr="009E0F2B">
        <w:rPr>
          <w:rFonts w:eastAsia="Times New Roman" w:cs="Times New Roman"/>
          <w:szCs w:val="24"/>
        </w:rPr>
        <w:t>t</w:t>
      </w:r>
      <w:r>
        <w:rPr>
          <w:szCs w:val="24"/>
        </w:rPr>
        <w:t xml:space="preserve"> </w:t>
      </w:r>
      <w:r w:rsidRPr="009E0F2B">
        <w:rPr>
          <w:rFonts w:eastAsia="Times New Roman" w:cs="Times New Roman"/>
          <w:szCs w:val="24"/>
        </w:rPr>
        <w:t>ini</w:t>
      </w:r>
      <w:r>
        <w:rPr>
          <w:szCs w:val="24"/>
        </w:rPr>
        <w:t xml:space="preserve"> </w:t>
      </w:r>
      <w:r w:rsidRPr="009E0F2B">
        <w:rPr>
          <w:rFonts w:eastAsia="Times New Roman" w:cs="Times New Roman"/>
          <w:szCs w:val="24"/>
        </w:rPr>
        <w:t>maka</w:t>
      </w:r>
      <w:r w:rsidRPr="009E0F2B">
        <w:rPr>
          <w:rFonts w:eastAsia="Times New Roman" w:cs="Times New Roman"/>
          <w:spacing w:val="58"/>
          <w:szCs w:val="24"/>
        </w:rPr>
        <w:t xml:space="preserve"> </w:t>
      </w:r>
      <w:r w:rsidRPr="009E0F2B">
        <w:rPr>
          <w:rFonts w:eastAsia="Times New Roman" w:cs="Times New Roman"/>
          <w:szCs w:val="24"/>
        </w:rPr>
        <w:t>k</w:t>
      </w:r>
      <w:r w:rsidRPr="009E0F2B">
        <w:rPr>
          <w:rFonts w:eastAsia="Times New Roman" w:cs="Times New Roman"/>
          <w:spacing w:val="-1"/>
          <w:szCs w:val="24"/>
        </w:rPr>
        <w:t>e</w:t>
      </w:r>
      <w:r w:rsidRPr="009E0F2B">
        <w:rPr>
          <w:rFonts w:eastAsia="Times New Roman" w:cs="Times New Roman"/>
          <w:szCs w:val="24"/>
        </w:rPr>
        <w:t>butuhan</w:t>
      </w:r>
      <w:r>
        <w:rPr>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pacing w:val="5"/>
          <w:szCs w:val="24"/>
        </w:rPr>
        <w:t>n</w:t>
      </w:r>
      <w:r w:rsidRPr="009E0F2B">
        <w:rPr>
          <w:rFonts w:eastAsia="Times New Roman" w:cs="Times New Roman"/>
          <w:spacing w:val="-7"/>
          <w:szCs w:val="24"/>
        </w:rPr>
        <w:t>y</w:t>
      </w:r>
      <w:r w:rsidRPr="009E0F2B">
        <w:rPr>
          <w:rFonts w:eastAsia="Times New Roman" w:cs="Times New Roman"/>
          <w:szCs w:val="24"/>
        </w:rPr>
        <w:t>i</w:t>
      </w:r>
      <w:r w:rsidRPr="009E0F2B">
        <w:rPr>
          <w:rFonts w:eastAsia="Times New Roman" w:cs="Times New Roman"/>
          <w:spacing w:val="1"/>
          <w:szCs w:val="24"/>
        </w:rPr>
        <w:t>m</w:t>
      </w:r>
      <w:r w:rsidRPr="009E0F2B">
        <w:rPr>
          <w:rFonts w:eastAsia="Times New Roman" w:cs="Times New Roman"/>
          <w:spacing w:val="2"/>
          <w:szCs w:val="24"/>
        </w:rPr>
        <w:t>p</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1"/>
          <w:szCs w:val="24"/>
        </w:rPr>
        <w:t>a</w:t>
      </w:r>
      <w:r w:rsidRPr="009E0F2B">
        <w:rPr>
          <w:rFonts w:eastAsia="Times New Roman" w:cs="Times New Roman"/>
          <w:szCs w:val="24"/>
        </w:rPr>
        <w:t>n d</w:t>
      </w:r>
      <w:r w:rsidRPr="009E0F2B">
        <w:rPr>
          <w:rFonts w:eastAsia="Times New Roman" w:cs="Times New Roman"/>
          <w:spacing w:val="-1"/>
          <w:szCs w:val="24"/>
        </w:rPr>
        <w:t>a</w:t>
      </w:r>
      <w:r w:rsidRPr="009E0F2B">
        <w:rPr>
          <w:rFonts w:eastAsia="Times New Roman" w:cs="Times New Roman"/>
          <w:szCs w:val="24"/>
        </w:rPr>
        <w:t>ta d</w:t>
      </w:r>
      <w:r w:rsidRPr="009E0F2B">
        <w:rPr>
          <w:rFonts w:eastAsia="Times New Roman" w:cs="Times New Roman"/>
          <w:spacing w:val="-1"/>
          <w:szCs w:val="24"/>
        </w:rPr>
        <w:t>a</w:t>
      </w:r>
      <w:r w:rsidRPr="009E0F2B">
        <w:rPr>
          <w:rFonts w:eastAsia="Times New Roman" w:cs="Times New Roman"/>
          <w:szCs w:val="24"/>
        </w:rPr>
        <w:t>lam</w:t>
      </w:r>
      <w:r w:rsidRPr="009E0F2B">
        <w:rPr>
          <w:rFonts w:eastAsia="Times New Roman" w:cs="Times New Roman"/>
          <w:spacing w:val="3"/>
          <w:szCs w:val="24"/>
        </w:rPr>
        <w:t xml:space="preserve"> </w:t>
      </w:r>
      <w:r w:rsidRPr="009E0F2B">
        <w:rPr>
          <w:rFonts w:eastAsia="Times New Roman" w:cs="Times New Roman"/>
          <w:szCs w:val="24"/>
        </w:rPr>
        <w:t>skala</w:t>
      </w:r>
      <w:r w:rsidRPr="009E0F2B">
        <w:rPr>
          <w:rFonts w:eastAsia="Times New Roman" w:cs="Times New Roman"/>
          <w:spacing w:val="6"/>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w:t>
      </w:r>
      <w:r w:rsidRPr="009E0F2B">
        <w:rPr>
          <w:rFonts w:eastAsia="Times New Roman" w:cs="Times New Roman"/>
          <w:spacing w:val="1"/>
          <w:szCs w:val="24"/>
        </w:rPr>
        <w:t xml:space="preserve"> </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s</w:t>
      </w:r>
      <w:r w:rsidRPr="009E0F2B">
        <w:rPr>
          <w:rFonts w:eastAsia="Times New Roman" w:cs="Times New Roman"/>
          <w:spacing w:val="-1"/>
          <w:szCs w:val="24"/>
        </w:rPr>
        <w:t>a</w:t>
      </w:r>
      <w:r w:rsidRPr="009E0F2B">
        <w:rPr>
          <w:rFonts w:eastAsia="Times New Roman" w:cs="Times New Roman"/>
          <w:szCs w:val="24"/>
        </w:rPr>
        <w:t xml:space="preserve">r </w:t>
      </w:r>
      <w:r w:rsidRPr="009E0F2B">
        <w:rPr>
          <w:rFonts w:eastAsia="Times New Roman" w:cs="Times New Roman"/>
          <w:spacing w:val="2"/>
          <w:szCs w:val="24"/>
        </w:rPr>
        <w:t>s</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1"/>
          <w:szCs w:val="24"/>
        </w:rPr>
        <w:t>a</w:t>
      </w:r>
      <w:r w:rsidRPr="009E0F2B">
        <w:rPr>
          <w:rFonts w:eastAsia="Times New Roman" w:cs="Times New Roman"/>
          <w:szCs w:val="24"/>
        </w:rPr>
        <w:t>t</w:t>
      </w:r>
      <w:r w:rsidRPr="009E0F2B">
        <w:rPr>
          <w:rFonts w:eastAsia="Times New Roman" w:cs="Times New Roman"/>
          <w:spacing w:val="1"/>
          <w:szCs w:val="24"/>
        </w:rPr>
        <w:t xml:space="preserve"> </w:t>
      </w:r>
      <w:r w:rsidRPr="009E0F2B">
        <w:rPr>
          <w:rFonts w:eastAsia="Times New Roman" w:cs="Times New Roman"/>
          <w:szCs w:val="24"/>
        </w:rPr>
        <w:t>dibu</w:t>
      </w:r>
      <w:r w:rsidRPr="009E0F2B">
        <w:rPr>
          <w:rFonts w:eastAsia="Times New Roman" w:cs="Times New Roman"/>
          <w:spacing w:val="1"/>
          <w:szCs w:val="24"/>
        </w:rPr>
        <w:t>t</w:t>
      </w:r>
      <w:r w:rsidRPr="009E0F2B">
        <w:rPr>
          <w:rFonts w:eastAsia="Times New Roman" w:cs="Times New Roman"/>
          <w:szCs w:val="24"/>
        </w:rPr>
        <w:t>uhk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3"/>
          <w:szCs w:val="24"/>
        </w:rPr>
        <w:t xml:space="preserve"> </w:t>
      </w:r>
      <w:r w:rsidRPr="009E0F2B">
        <w:rPr>
          <w:rFonts w:eastAsia="Times New Roman" w:cs="Times New Roman"/>
          <w:szCs w:val="24"/>
        </w:rPr>
        <w:t>te</w:t>
      </w:r>
      <w:r w:rsidRPr="009E0F2B">
        <w:rPr>
          <w:rFonts w:eastAsia="Times New Roman" w:cs="Times New Roman"/>
          <w:spacing w:val="-1"/>
          <w:szCs w:val="24"/>
        </w:rPr>
        <w:t>r</w:t>
      </w:r>
      <w:r w:rsidRPr="009E0F2B">
        <w:rPr>
          <w:rFonts w:eastAsia="Times New Roman" w:cs="Times New Roman"/>
          <w:szCs w:val="24"/>
        </w:rPr>
        <w:t xml:space="preserve">utama </w:t>
      </w:r>
      <w:r w:rsidRPr="009E0F2B">
        <w:rPr>
          <w:rFonts w:eastAsia="Times New Roman" w:cs="Times New Roman"/>
          <w:spacing w:val="2"/>
          <w:szCs w:val="24"/>
        </w:rPr>
        <w:t>u</w:t>
      </w:r>
      <w:r w:rsidRPr="009E0F2B">
        <w:rPr>
          <w:rFonts w:eastAsia="Times New Roman" w:cs="Times New Roman"/>
          <w:szCs w:val="24"/>
        </w:rPr>
        <w:t>ntuk</w:t>
      </w:r>
      <w:r w:rsidRPr="009E0F2B">
        <w:rPr>
          <w:rFonts w:eastAsia="Times New Roman" w:cs="Times New Roman"/>
          <w:spacing w:val="1"/>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zCs w:val="24"/>
        </w:rPr>
        <w:t>ru</w:t>
      </w:r>
      <w:r w:rsidRPr="009E0F2B">
        <w:rPr>
          <w:rFonts w:eastAsia="Times New Roman" w:cs="Times New Roman"/>
          <w:spacing w:val="2"/>
          <w:szCs w:val="24"/>
        </w:rPr>
        <w:t>s</w:t>
      </w:r>
      <w:r w:rsidRPr="009E0F2B">
        <w:rPr>
          <w:rFonts w:eastAsia="Times New Roman" w:cs="Times New Roman"/>
          <w:spacing w:val="1"/>
          <w:szCs w:val="24"/>
        </w:rPr>
        <w:t>a</w:t>
      </w:r>
      <w:r w:rsidRPr="009E0F2B">
        <w:rPr>
          <w:rFonts w:eastAsia="Times New Roman" w:cs="Times New Roman"/>
          <w:szCs w:val="24"/>
        </w:rPr>
        <w:t>h</w:t>
      </w:r>
      <w:r w:rsidRPr="009E0F2B">
        <w:rPr>
          <w:rFonts w:eastAsia="Times New Roman" w:cs="Times New Roman"/>
          <w:spacing w:val="-1"/>
          <w:szCs w:val="24"/>
        </w:rPr>
        <w:t>aa</w:t>
      </w:r>
      <w:r w:rsidRPr="009E0F2B">
        <w:rPr>
          <w:rFonts w:eastAsia="Times New Roman" w:cs="Times New Roman"/>
          <w:spacing w:val="5"/>
          <w:szCs w:val="24"/>
        </w:rPr>
        <w:t>n</w:t>
      </w:r>
      <w:r w:rsidRPr="009E0F2B">
        <w:rPr>
          <w:rFonts w:eastAsia="Times New Roman" w:cs="Times New Roman"/>
          <w:szCs w:val="24"/>
        </w:rPr>
        <w:t>- p</w:t>
      </w:r>
      <w:r w:rsidRPr="009E0F2B">
        <w:rPr>
          <w:rFonts w:eastAsia="Times New Roman" w:cs="Times New Roman"/>
          <w:spacing w:val="-1"/>
          <w:szCs w:val="24"/>
        </w:rPr>
        <w:t>e</w:t>
      </w:r>
      <w:r w:rsidRPr="009E0F2B">
        <w:rPr>
          <w:rFonts w:eastAsia="Times New Roman" w:cs="Times New Roman"/>
          <w:szCs w:val="24"/>
        </w:rPr>
        <w:t>rus</w:t>
      </w:r>
      <w:r w:rsidRPr="009E0F2B">
        <w:rPr>
          <w:rFonts w:eastAsia="Times New Roman" w:cs="Times New Roman"/>
          <w:spacing w:val="-1"/>
          <w:szCs w:val="24"/>
        </w:rPr>
        <w:t>a</w:t>
      </w:r>
      <w:r w:rsidRPr="009E0F2B">
        <w:rPr>
          <w:rFonts w:eastAsia="Times New Roman" w:cs="Times New Roman"/>
          <w:szCs w:val="24"/>
        </w:rPr>
        <w:t>h</w:t>
      </w:r>
      <w:r w:rsidRPr="009E0F2B">
        <w:rPr>
          <w:rFonts w:eastAsia="Times New Roman" w:cs="Times New Roman"/>
          <w:spacing w:val="1"/>
          <w:szCs w:val="24"/>
        </w:rPr>
        <w:t>a</w:t>
      </w:r>
      <w:r w:rsidRPr="009E0F2B">
        <w:rPr>
          <w:rFonts w:eastAsia="Times New Roman" w:cs="Times New Roman"/>
          <w:spacing w:val="-1"/>
          <w:szCs w:val="24"/>
        </w:rPr>
        <w:t>a</w:t>
      </w:r>
      <w:r w:rsidRPr="009E0F2B">
        <w:rPr>
          <w:rFonts w:eastAsia="Times New Roman" w:cs="Times New Roman"/>
          <w:szCs w:val="24"/>
        </w:rPr>
        <w:t>n b</w:t>
      </w:r>
      <w:r w:rsidRPr="009E0F2B">
        <w:rPr>
          <w:rFonts w:eastAsia="Times New Roman" w:cs="Times New Roman"/>
          <w:spacing w:val="-1"/>
          <w:szCs w:val="24"/>
        </w:rPr>
        <w:t>e</w:t>
      </w:r>
      <w:r w:rsidRPr="009E0F2B">
        <w:rPr>
          <w:rFonts w:eastAsia="Times New Roman" w:cs="Times New Roman"/>
          <w:spacing w:val="2"/>
          <w:szCs w:val="24"/>
        </w:rPr>
        <w:t>s</w:t>
      </w:r>
      <w:r w:rsidRPr="009E0F2B">
        <w:rPr>
          <w:rFonts w:eastAsia="Times New Roman" w:cs="Times New Roman"/>
          <w:spacing w:val="-1"/>
          <w:szCs w:val="24"/>
        </w:rPr>
        <w:t>a</w:t>
      </w:r>
      <w:r w:rsidRPr="009E0F2B">
        <w:rPr>
          <w:rFonts w:eastAsia="Times New Roman" w:cs="Times New Roman"/>
          <w:szCs w:val="24"/>
        </w:rPr>
        <w:t xml:space="preserve">r, </w:t>
      </w:r>
      <w:r w:rsidRPr="009E0F2B">
        <w:rPr>
          <w:rFonts w:eastAsia="Times New Roman" w:cs="Times New Roman"/>
          <w:spacing w:val="2"/>
          <w:szCs w:val="24"/>
        </w:rPr>
        <w:t>p</w:t>
      </w:r>
      <w:r w:rsidRPr="009E0F2B">
        <w:rPr>
          <w:rFonts w:eastAsia="Times New Roman" w:cs="Times New Roman"/>
          <w:spacing w:val="-1"/>
          <w:szCs w:val="24"/>
        </w:rPr>
        <w:t>e</w:t>
      </w:r>
      <w:r w:rsidRPr="009E0F2B">
        <w:rPr>
          <w:rFonts w:eastAsia="Times New Roman" w:cs="Times New Roman"/>
          <w:szCs w:val="24"/>
        </w:rPr>
        <w:t>r</w:t>
      </w:r>
      <w:r w:rsidRPr="009E0F2B">
        <w:rPr>
          <w:rFonts w:eastAsia="Times New Roman" w:cs="Times New Roman"/>
          <w:spacing w:val="-2"/>
          <w:szCs w:val="24"/>
        </w:rPr>
        <w:t>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t</w:t>
      </w:r>
      <w:r w:rsidRPr="009E0F2B">
        <w:rPr>
          <w:rFonts w:eastAsia="Times New Roman" w:cs="Times New Roman"/>
          <w:spacing w:val="3"/>
          <w:szCs w:val="24"/>
        </w:rPr>
        <w:t xml:space="preserve"> </w:t>
      </w:r>
      <w:r w:rsidRPr="009E0F2B">
        <w:rPr>
          <w:rFonts w:eastAsia="Times New Roman" w:cs="Times New Roman"/>
          <w:spacing w:val="2"/>
          <w:szCs w:val="24"/>
        </w:rPr>
        <w:t>d</w:t>
      </w:r>
      <w:r w:rsidRPr="009E0F2B">
        <w:rPr>
          <w:rFonts w:eastAsia="Times New Roman" w:cs="Times New Roman"/>
          <w:spacing w:val="-1"/>
          <w:szCs w:val="24"/>
        </w:rPr>
        <w:t>a</w:t>
      </w:r>
      <w:r w:rsidRPr="009E0F2B">
        <w:rPr>
          <w:rFonts w:eastAsia="Times New Roman" w:cs="Times New Roman"/>
          <w:szCs w:val="24"/>
        </w:rPr>
        <w:t xml:space="preserve">ta </w:t>
      </w:r>
      <w:r w:rsidRPr="009E0F2B">
        <w:rPr>
          <w:rFonts w:eastAsia="Times New Roman" w:cs="Times New Roman"/>
          <w:spacing w:val="2"/>
          <w:szCs w:val="24"/>
        </w:rPr>
        <w:t>s</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1"/>
          <w:szCs w:val="24"/>
        </w:rPr>
        <w:t>a</w:t>
      </w:r>
      <w:r w:rsidRPr="009E0F2B">
        <w:rPr>
          <w:rFonts w:eastAsia="Times New Roman" w:cs="Times New Roman"/>
          <w:szCs w:val="24"/>
        </w:rPr>
        <w:t>t</w:t>
      </w:r>
      <w:r w:rsidRPr="009E0F2B">
        <w:rPr>
          <w:rFonts w:eastAsia="Times New Roman" w:cs="Times New Roman"/>
          <w:spacing w:val="1"/>
          <w:szCs w:val="24"/>
        </w:rPr>
        <w:t xml:space="preserve"> </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rp</w:t>
      </w:r>
      <w:r w:rsidRPr="009E0F2B">
        <w:rPr>
          <w:rFonts w:eastAsia="Times New Roman" w:cs="Times New Roman"/>
          <w:spacing w:val="-2"/>
          <w:szCs w:val="24"/>
        </w:rPr>
        <w:t>e</w:t>
      </w:r>
      <w:r w:rsidRPr="009E0F2B">
        <w:rPr>
          <w:rFonts w:eastAsia="Times New Roman" w:cs="Times New Roman"/>
          <w:spacing w:val="1"/>
          <w:szCs w:val="24"/>
        </w:rPr>
        <w:t>ra</w:t>
      </w:r>
      <w:r w:rsidRPr="009E0F2B">
        <w:rPr>
          <w:rFonts w:eastAsia="Times New Roman" w:cs="Times New Roman"/>
          <w:szCs w:val="24"/>
        </w:rPr>
        <w:t>n p</w:t>
      </w:r>
      <w:r w:rsidRPr="009E0F2B">
        <w:rPr>
          <w:rFonts w:eastAsia="Times New Roman" w:cs="Times New Roman"/>
          <w:spacing w:val="-1"/>
          <w:szCs w:val="24"/>
        </w:rPr>
        <w:t>e</w:t>
      </w:r>
      <w:r w:rsidRPr="009E0F2B">
        <w:rPr>
          <w:rFonts w:eastAsia="Times New Roman" w:cs="Times New Roman"/>
          <w:szCs w:val="24"/>
        </w:rPr>
        <w:t>nt</w:t>
      </w:r>
      <w:r w:rsidRPr="009E0F2B">
        <w:rPr>
          <w:rFonts w:eastAsia="Times New Roman" w:cs="Times New Roman"/>
          <w:spacing w:val="1"/>
          <w:szCs w:val="24"/>
        </w:rPr>
        <w:t>i</w:t>
      </w:r>
      <w:r w:rsidRPr="009E0F2B">
        <w:rPr>
          <w:rFonts w:eastAsia="Times New Roman" w:cs="Times New Roman"/>
          <w:szCs w:val="24"/>
        </w:rPr>
        <w:t>ng d</w:t>
      </w:r>
      <w:r w:rsidRPr="009E0F2B">
        <w:rPr>
          <w:rFonts w:eastAsia="Times New Roman" w:cs="Times New Roman"/>
          <w:spacing w:val="-1"/>
          <w:szCs w:val="24"/>
        </w:rPr>
        <w:t>a</w:t>
      </w:r>
      <w:r w:rsidRPr="009E0F2B">
        <w:rPr>
          <w:rFonts w:eastAsia="Times New Roman" w:cs="Times New Roman"/>
          <w:szCs w:val="24"/>
        </w:rPr>
        <w:t xml:space="preserve">lam </w:t>
      </w:r>
      <w:r w:rsidRPr="009E0F2B">
        <w:rPr>
          <w:rFonts w:eastAsia="Times New Roman" w:cs="Times New Roman"/>
          <w:spacing w:val="2"/>
          <w:szCs w:val="24"/>
        </w:rPr>
        <w:t>p</w:t>
      </w:r>
      <w:r w:rsidRPr="009E0F2B">
        <w:rPr>
          <w:rFonts w:eastAsia="Times New Roman" w:cs="Times New Roman"/>
          <w:spacing w:val="-1"/>
          <w:szCs w:val="24"/>
        </w:rPr>
        <w:t>e</w:t>
      </w:r>
      <w:r w:rsidRPr="009E0F2B">
        <w:rPr>
          <w:rFonts w:eastAsia="Times New Roman" w:cs="Times New Roman"/>
          <w:szCs w:val="24"/>
        </w:rPr>
        <w:t>rk</w:t>
      </w:r>
      <w:r w:rsidRPr="009E0F2B">
        <w:rPr>
          <w:rFonts w:eastAsia="Times New Roman" w:cs="Times New Roman"/>
          <w:spacing w:val="-2"/>
          <w:szCs w:val="24"/>
        </w:rPr>
        <w:t>e</w:t>
      </w:r>
      <w:r w:rsidRPr="009E0F2B">
        <w:rPr>
          <w:rFonts w:eastAsia="Times New Roman" w:cs="Times New Roman"/>
          <w:spacing w:val="3"/>
          <w:szCs w:val="24"/>
        </w:rPr>
        <w:t>m</w:t>
      </w:r>
      <w:r w:rsidRPr="009E0F2B">
        <w:rPr>
          <w:rFonts w:eastAsia="Times New Roman" w:cs="Times New Roman"/>
          <w:szCs w:val="24"/>
        </w:rPr>
        <w:t>b</w:t>
      </w:r>
      <w:r w:rsidRPr="009E0F2B">
        <w:rPr>
          <w:rFonts w:eastAsia="Times New Roman" w:cs="Times New Roman"/>
          <w:spacing w:val="-1"/>
          <w:szCs w:val="24"/>
        </w:rPr>
        <w:t>a</w:t>
      </w:r>
      <w:r w:rsidRPr="009E0F2B">
        <w:rPr>
          <w:rFonts w:eastAsia="Times New Roman" w:cs="Times New Roman"/>
          <w:szCs w:val="24"/>
        </w:rPr>
        <w:t>ng</w:t>
      </w:r>
      <w:r w:rsidRPr="009E0F2B">
        <w:rPr>
          <w:rFonts w:eastAsia="Times New Roman" w:cs="Times New Roman"/>
          <w:spacing w:val="-1"/>
          <w:szCs w:val="24"/>
        </w:rPr>
        <w:t>a</w:t>
      </w:r>
      <w:r w:rsidRPr="009E0F2B">
        <w:rPr>
          <w:rFonts w:eastAsia="Times New Roman" w:cs="Times New Roman"/>
          <w:szCs w:val="24"/>
        </w:rPr>
        <w:t>n usah</w:t>
      </w:r>
      <w:r w:rsidRPr="009E0F2B">
        <w:rPr>
          <w:rFonts w:eastAsia="Times New Roman" w:cs="Times New Roman"/>
          <w:spacing w:val="-2"/>
          <w:szCs w:val="24"/>
        </w:rPr>
        <w:t>a</w:t>
      </w:r>
      <w:r w:rsidRPr="009E0F2B">
        <w:rPr>
          <w:rFonts w:eastAsia="Times New Roman" w:cs="Times New Roman"/>
          <w:spacing w:val="5"/>
          <w:szCs w:val="24"/>
        </w:rPr>
        <w:t>n</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zCs w:val="24"/>
        </w:rPr>
        <w:t>.</w:t>
      </w:r>
      <w:r w:rsidRPr="009E0F2B">
        <w:rPr>
          <w:rFonts w:eastAsia="Times New Roman" w:cs="Times New Roman"/>
          <w:spacing w:val="3"/>
          <w:szCs w:val="24"/>
        </w:rPr>
        <w:t xml:space="preserve"> </w:t>
      </w:r>
      <w:r w:rsidRPr="009E0F2B">
        <w:rPr>
          <w:rFonts w:eastAsia="Times New Roman" w:cs="Times New Roman"/>
          <w:spacing w:val="1"/>
          <w:szCs w:val="24"/>
        </w:rPr>
        <w:t>P</w:t>
      </w:r>
      <w:r w:rsidRPr="009E0F2B">
        <w:rPr>
          <w:rFonts w:eastAsia="Times New Roman" w:cs="Times New Roman"/>
          <w:spacing w:val="-1"/>
          <w:szCs w:val="24"/>
        </w:rPr>
        <w:t>e</w:t>
      </w:r>
      <w:r w:rsidRPr="009E0F2B">
        <w:rPr>
          <w:rFonts w:eastAsia="Times New Roman" w:cs="Times New Roman"/>
          <w:spacing w:val="1"/>
          <w:szCs w:val="24"/>
        </w:rPr>
        <w:t>r</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t</w:t>
      </w:r>
      <w:r w:rsidRPr="009E0F2B">
        <w:rPr>
          <w:rFonts w:eastAsia="Times New Roman" w:cs="Times New Roman"/>
          <w:spacing w:val="3"/>
          <w:szCs w:val="24"/>
        </w:rPr>
        <w:t xml:space="preserve"> </w:t>
      </w:r>
      <w:r w:rsidRPr="009E0F2B">
        <w:rPr>
          <w:rFonts w:eastAsia="Times New Roman" w:cs="Times New Roman"/>
          <w:szCs w:val="24"/>
        </w:rPr>
        <w:t>lunak</w:t>
      </w:r>
      <w:r w:rsidRPr="009E0F2B">
        <w:rPr>
          <w:rFonts w:eastAsia="Times New Roman" w:cs="Times New Roman"/>
          <w:spacing w:val="4"/>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 di</w:t>
      </w:r>
      <w:r w:rsidRPr="009E0F2B">
        <w:rPr>
          <w:rFonts w:eastAsia="Times New Roman" w:cs="Times New Roman"/>
          <w:spacing w:val="-2"/>
          <w:szCs w:val="24"/>
        </w:rPr>
        <w:t>g</w:t>
      </w:r>
      <w:r w:rsidRPr="009E0F2B">
        <w:rPr>
          <w:rFonts w:eastAsia="Times New Roman" w:cs="Times New Roman"/>
          <w:szCs w:val="24"/>
        </w:rPr>
        <w:t>u</w:t>
      </w:r>
      <w:r w:rsidRPr="009E0F2B">
        <w:rPr>
          <w:rFonts w:eastAsia="Times New Roman" w:cs="Times New Roman"/>
          <w:spacing w:val="2"/>
          <w:szCs w:val="24"/>
        </w:rPr>
        <w:t>n</w:t>
      </w:r>
      <w:r w:rsidRPr="009E0F2B">
        <w:rPr>
          <w:rFonts w:eastAsia="Times New Roman" w:cs="Times New Roman"/>
          <w:spacing w:val="-1"/>
          <w:szCs w:val="24"/>
        </w:rPr>
        <w:t>a</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w:t>
      </w:r>
      <w:r w:rsidRPr="009E0F2B">
        <w:rPr>
          <w:rFonts w:eastAsia="Times New Roman" w:cs="Times New Roman"/>
          <w:szCs w:val="24"/>
        </w:rPr>
        <w:t>untuk</w:t>
      </w:r>
      <w:r w:rsidRPr="009E0F2B">
        <w:rPr>
          <w:rFonts w:eastAsia="Times New Roman" w:cs="Times New Roman"/>
          <w:spacing w:val="3"/>
          <w:szCs w:val="24"/>
        </w:rPr>
        <w:t xml:space="preserve"> </w:t>
      </w:r>
      <w:r w:rsidRPr="009E0F2B">
        <w:rPr>
          <w:rFonts w:eastAsia="Times New Roman" w:cs="Times New Roman"/>
          <w:szCs w:val="24"/>
        </w:rPr>
        <w:t>men</w:t>
      </w:r>
      <w:r w:rsidRPr="009E0F2B">
        <w:rPr>
          <w:rFonts w:eastAsia="Times New Roman" w:cs="Times New Roman"/>
          <w:spacing w:val="-3"/>
          <w:szCs w:val="24"/>
        </w:rPr>
        <w:t>g</w:t>
      </w:r>
      <w:r w:rsidRPr="009E0F2B">
        <w:rPr>
          <w:rFonts w:eastAsia="Times New Roman" w:cs="Times New Roman"/>
          <w:spacing w:val="-1"/>
          <w:szCs w:val="24"/>
        </w:rPr>
        <w:t>e</w:t>
      </w:r>
      <w:r w:rsidRPr="009E0F2B">
        <w:rPr>
          <w:rFonts w:eastAsia="Times New Roman" w:cs="Times New Roman"/>
          <w:szCs w:val="24"/>
        </w:rPr>
        <w:t>lo</w:t>
      </w:r>
      <w:r w:rsidRPr="009E0F2B">
        <w:rPr>
          <w:rFonts w:eastAsia="Times New Roman" w:cs="Times New Roman"/>
          <w:spacing w:val="1"/>
          <w:szCs w:val="24"/>
        </w:rPr>
        <w:t>l</w:t>
      </w:r>
      <w:r w:rsidRPr="009E0F2B">
        <w:rPr>
          <w:rFonts w:eastAsia="Times New Roman" w:cs="Times New Roman"/>
          <w:szCs w:val="24"/>
        </w:rPr>
        <w:t>a</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w:t>
      </w:r>
      <w:r w:rsidRPr="009E0F2B">
        <w:rPr>
          <w:rFonts w:eastAsia="Times New Roman" w:cs="Times New Roman"/>
          <w:szCs w:val="24"/>
        </w:rPr>
        <w:t>me</w:t>
      </w:r>
      <w:r w:rsidRPr="009E0F2B">
        <w:rPr>
          <w:rFonts w:eastAsia="Times New Roman" w:cs="Times New Roman"/>
          <w:spacing w:val="2"/>
          <w:szCs w:val="24"/>
        </w:rPr>
        <w:t>m</w:t>
      </w:r>
      <w:r w:rsidRPr="009E0F2B">
        <w:rPr>
          <w:rFonts w:eastAsia="Times New Roman" w:cs="Times New Roman"/>
          <w:spacing w:val="-1"/>
          <w:szCs w:val="24"/>
        </w:rPr>
        <w:t>a</w:t>
      </w:r>
      <w:r w:rsidRPr="009E0F2B">
        <w:rPr>
          <w:rFonts w:eastAsia="Times New Roman" w:cs="Times New Roman"/>
          <w:szCs w:val="24"/>
        </w:rPr>
        <w:t>ng</w:t>
      </w:r>
      <w:r w:rsidRPr="009E0F2B">
        <w:rPr>
          <w:rFonts w:eastAsia="Times New Roman" w:cs="Times New Roman"/>
          <w:spacing w:val="-2"/>
          <w:szCs w:val="24"/>
        </w:rPr>
        <w:t>g</w:t>
      </w:r>
      <w:r w:rsidRPr="009E0F2B">
        <w:rPr>
          <w:rFonts w:eastAsia="Times New Roman" w:cs="Times New Roman"/>
          <w:szCs w:val="24"/>
        </w:rPr>
        <w:t>il qu</w:t>
      </w:r>
      <w:r w:rsidRPr="009E0F2B">
        <w:rPr>
          <w:rFonts w:eastAsia="Times New Roman" w:cs="Times New Roman"/>
          <w:spacing w:val="-1"/>
          <w:szCs w:val="24"/>
        </w:rPr>
        <w:t>e</w:t>
      </w:r>
      <w:r w:rsidRPr="009E0F2B">
        <w:rPr>
          <w:rFonts w:eastAsia="Times New Roman" w:cs="Times New Roman"/>
          <w:spacing w:val="4"/>
          <w:szCs w:val="24"/>
        </w:rPr>
        <w:t>r</w:t>
      </w:r>
      <w:r w:rsidRPr="009E0F2B">
        <w:rPr>
          <w:rFonts w:eastAsia="Times New Roman" w:cs="Times New Roman"/>
          <w:szCs w:val="24"/>
        </w:rPr>
        <w:t>y b</w:t>
      </w:r>
      <w:r w:rsidRPr="009E0F2B">
        <w:rPr>
          <w:rFonts w:eastAsia="Times New Roman" w:cs="Times New Roman"/>
          <w:spacing w:val="-1"/>
          <w:szCs w:val="24"/>
        </w:rPr>
        <w:t>a</w:t>
      </w:r>
      <w:r w:rsidRPr="009E0F2B">
        <w:rPr>
          <w:rFonts w:eastAsia="Times New Roman" w:cs="Times New Roman"/>
          <w:szCs w:val="24"/>
        </w:rPr>
        <w:t>sis</w:t>
      </w:r>
      <w:r w:rsidRPr="009E0F2B">
        <w:rPr>
          <w:rFonts w:eastAsia="Times New Roman" w:cs="Times New Roman"/>
          <w:spacing w:val="5"/>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pacing w:val="3"/>
          <w:szCs w:val="24"/>
        </w:rPr>
        <w:t>t</w:t>
      </w:r>
      <w:r w:rsidRPr="009E0F2B">
        <w:rPr>
          <w:rFonts w:eastAsia="Times New Roman" w:cs="Times New Roman"/>
          <w:szCs w:val="24"/>
        </w:rPr>
        <w:t>a</w:t>
      </w:r>
      <w:r w:rsidRPr="009E0F2B">
        <w:rPr>
          <w:rFonts w:eastAsia="Times New Roman" w:cs="Times New Roman"/>
          <w:spacing w:val="4"/>
          <w:szCs w:val="24"/>
        </w:rPr>
        <w:t xml:space="preserve"> </w:t>
      </w:r>
      <w:r w:rsidRPr="009E0F2B">
        <w:rPr>
          <w:rFonts w:eastAsia="Times New Roman" w:cs="Times New Roman"/>
          <w:szCs w:val="24"/>
        </w:rPr>
        <w:t>dise</w:t>
      </w:r>
      <w:r w:rsidRPr="009E0F2B">
        <w:rPr>
          <w:rFonts w:eastAsia="Times New Roman" w:cs="Times New Roman"/>
          <w:spacing w:val="2"/>
          <w:szCs w:val="24"/>
        </w:rPr>
        <w:t>b</w:t>
      </w:r>
      <w:r w:rsidRPr="009E0F2B">
        <w:rPr>
          <w:rFonts w:eastAsia="Times New Roman" w:cs="Times New Roman"/>
          <w:szCs w:val="24"/>
        </w:rPr>
        <w:t>ut</w:t>
      </w:r>
      <w:r w:rsidRPr="009E0F2B">
        <w:rPr>
          <w:rFonts w:eastAsia="Times New Roman" w:cs="Times New Roman"/>
          <w:spacing w:val="5"/>
          <w:szCs w:val="24"/>
        </w:rPr>
        <w:t xml:space="preserve"> </w:t>
      </w:r>
      <w:r w:rsidRPr="009E0F2B">
        <w:rPr>
          <w:rFonts w:eastAsia="Times New Roman" w:cs="Times New Roman"/>
          <w:szCs w:val="24"/>
        </w:rPr>
        <w:t>d</w:t>
      </w:r>
      <w:r w:rsidRPr="009E0F2B">
        <w:rPr>
          <w:rFonts w:eastAsia="Times New Roman" w:cs="Times New Roman"/>
          <w:spacing w:val="-1"/>
          <w:szCs w:val="24"/>
        </w:rPr>
        <w:t>e</w:t>
      </w:r>
      <w:r w:rsidRPr="009E0F2B">
        <w:rPr>
          <w:rFonts w:eastAsia="Times New Roman" w:cs="Times New Roman"/>
          <w:szCs w:val="24"/>
        </w:rPr>
        <w:t>ng</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5"/>
          <w:szCs w:val="24"/>
        </w:rPr>
        <w:t xml:space="preserve"> s</w:t>
      </w:r>
      <w:r w:rsidRPr="009E0F2B">
        <w:rPr>
          <w:rFonts w:eastAsia="Times New Roman" w:cs="Times New Roman"/>
          <w:spacing w:val="-5"/>
          <w:szCs w:val="24"/>
        </w:rPr>
        <w:t>y</w:t>
      </w:r>
      <w:r w:rsidRPr="009E0F2B">
        <w:rPr>
          <w:rFonts w:eastAsia="Times New Roman" w:cs="Times New Roman"/>
          <w:szCs w:val="24"/>
        </w:rPr>
        <w:t>stem</w:t>
      </w:r>
      <w:r w:rsidRPr="009E0F2B">
        <w:rPr>
          <w:rFonts w:eastAsia="Times New Roman" w:cs="Times New Roman"/>
          <w:spacing w:val="5"/>
          <w:szCs w:val="24"/>
        </w:rPr>
        <w:t xml:space="preserve"> </w:t>
      </w:r>
      <w:r w:rsidRPr="009E0F2B">
        <w:rPr>
          <w:rFonts w:eastAsia="Times New Roman" w:cs="Times New Roman"/>
          <w:szCs w:val="24"/>
        </w:rPr>
        <w:t>ma</w:t>
      </w:r>
      <w:r w:rsidRPr="009E0F2B">
        <w:rPr>
          <w:rFonts w:eastAsia="Times New Roman" w:cs="Times New Roman"/>
          <w:spacing w:val="2"/>
          <w:szCs w:val="24"/>
        </w:rPr>
        <w:t>n</w:t>
      </w:r>
      <w:r w:rsidRPr="009E0F2B">
        <w:rPr>
          <w:rFonts w:eastAsia="Times New Roman" w:cs="Times New Roman"/>
          <w:spacing w:val="-1"/>
          <w:szCs w:val="24"/>
        </w:rPr>
        <w:t>a</w:t>
      </w:r>
      <w:r w:rsidRPr="009E0F2B">
        <w:rPr>
          <w:rFonts w:eastAsia="Times New Roman" w:cs="Times New Roman"/>
          <w:szCs w:val="24"/>
        </w:rPr>
        <w:t>jem</w:t>
      </w:r>
      <w:r w:rsidRPr="009E0F2B">
        <w:rPr>
          <w:rFonts w:eastAsia="Times New Roman" w:cs="Times New Roman"/>
          <w:spacing w:val="-1"/>
          <w:szCs w:val="24"/>
        </w:rPr>
        <w:t>e</w:t>
      </w:r>
      <w:r w:rsidRPr="009E0F2B">
        <w:rPr>
          <w:rFonts w:eastAsia="Times New Roman" w:cs="Times New Roman"/>
          <w:szCs w:val="24"/>
        </w:rPr>
        <w:t>n</w:t>
      </w:r>
      <w:r w:rsidRPr="009E0F2B">
        <w:rPr>
          <w:rFonts w:eastAsia="Times New Roman" w:cs="Times New Roman"/>
          <w:spacing w:val="5"/>
          <w:szCs w:val="24"/>
        </w:rPr>
        <w:t xml:space="preserve"> </w:t>
      </w:r>
      <w:r w:rsidRPr="009E0F2B">
        <w:rPr>
          <w:rFonts w:eastAsia="Times New Roman" w:cs="Times New Roman"/>
          <w:szCs w:val="24"/>
        </w:rPr>
        <w:t>b</w:t>
      </w:r>
      <w:r w:rsidRPr="009E0F2B">
        <w:rPr>
          <w:rFonts w:eastAsia="Times New Roman" w:cs="Times New Roman"/>
          <w:spacing w:val="-1"/>
          <w:szCs w:val="24"/>
        </w:rPr>
        <w:t>a</w:t>
      </w:r>
      <w:r w:rsidRPr="009E0F2B">
        <w:rPr>
          <w:rFonts w:eastAsia="Times New Roman" w:cs="Times New Roman"/>
          <w:szCs w:val="24"/>
        </w:rPr>
        <w:t>sis</w:t>
      </w:r>
      <w:r w:rsidRPr="009E0F2B">
        <w:rPr>
          <w:rFonts w:eastAsia="Times New Roman" w:cs="Times New Roman"/>
          <w:spacing w:val="5"/>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pacing w:val="3"/>
          <w:szCs w:val="24"/>
        </w:rPr>
        <w:t>t</w:t>
      </w:r>
      <w:r w:rsidRPr="009E0F2B">
        <w:rPr>
          <w:rFonts w:eastAsia="Times New Roman" w:cs="Times New Roman"/>
          <w:szCs w:val="24"/>
        </w:rPr>
        <w:t>a</w:t>
      </w:r>
      <w:r w:rsidRPr="009E0F2B">
        <w:rPr>
          <w:rFonts w:eastAsia="Times New Roman" w:cs="Times New Roman"/>
          <w:spacing w:val="4"/>
          <w:szCs w:val="24"/>
        </w:rPr>
        <w:t xml:space="preserve"> </w:t>
      </w:r>
      <w:r w:rsidRPr="009E0F2B">
        <w:rPr>
          <w:rFonts w:eastAsia="Times New Roman" w:cs="Times New Roman"/>
          <w:szCs w:val="24"/>
        </w:rPr>
        <w:t>(d</w:t>
      </w:r>
      <w:r w:rsidRPr="009E0F2B">
        <w:rPr>
          <w:rFonts w:eastAsia="Times New Roman" w:cs="Times New Roman"/>
          <w:spacing w:val="-2"/>
          <w:szCs w:val="24"/>
        </w:rPr>
        <w:t>a</w:t>
      </w:r>
      <w:r w:rsidRPr="009E0F2B">
        <w:rPr>
          <w:rFonts w:eastAsia="Times New Roman" w:cs="Times New Roman"/>
          <w:spacing w:val="3"/>
          <w:szCs w:val="24"/>
        </w:rPr>
        <w:t>t</w:t>
      </w:r>
      <w:r w:rsidRPr="009E0F2B">
        <w:rPr>
          <w:rFonts w:eastAsia="Times New Roman" w:cs="Times New Roman"/>
          <w:spacing w:val="-1"/>
          <w:szCs w:val="24"/>
        </w:rPr>
        <w:t>a</w:t>
      </w:r>
      <w:r w:rsidRPr="009E0F2B">
        <w:rPr>
          <w:rFonts w:eastAsia="Times New Roman" w:cs="Times New Roman"/>
          <w:szCs w:val="24"/>
        </w:rPr>
        <w:t>b</w:t>
      </w:r>
      <w:r w:rsidRPr="009E0F2B">
        <w:rPr>
          <w:rFonts w:eastAsia="Times New Roman" w:cs="Times New Roman"/>
          <w:spacing w:val="-1"/>
          <w:szCs w:val="24"/>
        </w:rPr>
        <w:t>a</w:t>
      </w:r>
      <w:r w:rsidRPr="009E0F2B">
        <w:rPr>
          <w:rFonts w:eastAsia="Times New Roman" w:cs="Times New Roman"/>
          <w:szCs w:val="24"/>
        </w:rPr>
        <w:t>se man</w:t>
      </w:r>
      <w:r w:rsidRPr="009E0F2B">
        <w:rPr>
          <w:rFonts w:eastAsia="Times New Roman" w:cs="Times New Roman"/>
          <w:spacing w:val="1"/>
          <w:szCs w:val="24"/>
        </w:rPr>
        <w:t>a</w:t>
      </w:r>
      <w:r w:rsidRPr="009E0F2B">
        <w:rPr>
          <w:rFonts w:eastAsia="Times New Roman" w:cs="Times New Roman"/>
          <w:spacing w:val="-2"/>
          <w:szCs w:val="24"/>
        </w:rPr>
        <w:t>g</w:t>
      </w:r>
      <w:r w:rsidRPr="009E0F2B">
        <w:rPr>
          <w:rFonts w:eastAsia="Times New Roman" w:cs="Times New Roman"/>
          <w:spacing w:val="-1"/>
          <w:szCs w:val="24"/>
        </w:rPr>
        <w:t>e</w:t>
      </w:r>
      <w:r w:rsidRPr="009E0F2B">
        <w:rPr>
          <w:rFonts w:eastAsia="Times New Roman" w:cs="Times New Roman"/>
          <w:szCs w:val="24"/>
        </w:rPr>
        <w:t>ment</w:t>
      </w:r>
      <w:r w:rsidRPr="009E0F2B">
        <w:rPr>
          <w:rFonts w:eastAsia="Times New Roman" w:cs="Times New Roman"/>
          <w:spacing w:val="48"/>
          <w:szCs w:val="24"/>
        </w:rPr>
        <w:t xml:space="preserve"> </w:t>
      </w:r>
      <w:r w:rsidRPr="009E0F2B">
        <w:rPr>
          <w:rFonts w:eastAsia="Times New Roman" w:cs="Times New Roman"/>
          <w:spacing w:val="2"/>
          <w:szCs w:val="24"/>
        </w:rPr>
        <w:t>s</w:t>
      </w:r>
      <w:r w:rsidRPr="009E0F2B">
        <w:rPr>
          <w:rFonts w:eastAsia="Times New Roman" w:cs="Times New Roman"/>
          <w:spacing w:val="-5"/>
          <w:szCs w:val="24"/>
        </w:rPr>
        <w:t>y</w:t>
      </w:r>
      <w:r w:rsidRPr="009E0F2B">
        <w:rPr>
          <w:rFonts w:eastAsia="Times New Roman" w:cs="Times New Roman"/>
          <w:szCs w:val="24"/>
        </w:rPr>
        <w:t>s</w:t>
      </w:r>
      <w:r w:rsidRPr="009E0F2B">
        <w:rPr>
          <w:rFonts w:eastAsia="Times New Roman" w:cs="Times New Roman"/>
          <w:spacing w:val="3"/>
          <w:szCs w:val="24"/>
        </w:rPr>
        <w:t>t</w:t>
      </w:r>
      <w:r w:rsidRPr="009E0F2B">
        <w:rPr>
          <w:rFonts w:eastAsia="Times New Roman" w:cs="Times New Roman"/>
          <w:spacing w:val="-1"/>
          <w:szCs w:val="24"/>
        </w:rPr>
        <w:t>e</w:t>
      </w:r>
      <w:r w:rsidRPr="009E0F2B">
        <w:rPr>
          <w:rFonts w:eastAsia="Times New Roman" w:cs="Times New Roman"/>
          <w:szCs w:val="24"/>
        </w:rPr>
        <w:t>m,</w:t>
      </w:r>
      <w:r w:rsidRPr="009E0F2B">
        <w:rPr>
          <w:rFonts w:eastAsia="Times New Roman" w:cs="Times New Roman"/>
          <w:spacing w:val="48"/>
          <w:szCs w:val="24"/>
        </w:rPr>
        <w:t xml:space="preserve"> </w:t>
      </w:r>
      <w:r w:rsidRPr="009E0F2B">
        <w:rPr>
          <w:rFonts w:eastAsia="Times New Roman" w:cs="Times New Roman"/>
          <w:szCs w:val="24"/>
        </w:rPr>
        <w:t>D</w:t>
      </w:r>
      <w:r w:rsidRPr="009E0F2B">
        <w:rPr>
          <w:rFonts w:eastAsia="Times New Roman" w:cs="Times New Roman"/>
          <w:spacing w:val="-2"/>
          <w:szCs w:val="24"/>
        </w:rPr>
        <w:t>B</w:t>
      </w:r>
      <w:r w:rsidRPr="009E0F2B">
        <w:rPr>
          <w:rFonts w:eastAsia="Times New Roman" w:cs="Times New Roman"/>
          <w:szCs w:val="24"/>
        </w:rPr>
        <w:t>M</w:t>
      </w:r>
      <w:r w:rsidRPr="009E0F2B">
        <w:rPr>
          <w:rFonts w:eastAsia="Times New Roman" w:cs="Times New Roman"/>
          <w:spacing w:val="1"/>
          <w:szCs w:val="24"/>
        </w:rPr>
        <w:t>S</w:t>
      </w:r>
      <w:r w:rsidRPr="009E0F2B">
        <w:rPr>
          <w:rFonts w:eastAsia="Times New Roman" w:cs="Times New Roman"/>
          <w:szCs w:val="24"/>
        </w:rPr>
        <w:t>)</w:t>
      </w:r>
      <w:r w:rsidRPr="009E0F2B">
        <w:rPr>
          <w:rFonts w:eastAsia="Times New Roman" w:cs="Times New Roman"/>
          <w:spacing w:val="47"/>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lam</w:t>
      </w:r>
      <w:r w:rsidRPr="009E0F2B">
        <w:rPr>
          <w:rFonts w:eastAsia="Times New Roman" w:cs="Times New Roman"/>
          <w:spacing w:val="48"/>
          <w:szCs w:val="24"/>
        </w:rPr>
        <w:t xml:space="preserve"> </w:t>
      </w:r>
      <w:r w:rsidRPr="009E0F2B">
        <w:rPr>
          <w:rFonts w:eastAsia="Times New Roman" w:cs="Times New Roman"/>
          <w:spacing w:val="2"/>
          <w:szCs w:val="24"/>
        </w:rPr>
        <w:t>s</w:t>
      </w:r>
      <w:r w:rsidRPr="009E0F2B">
        <w:rPr>
          <w:rFonts w:eastAsia="Times New Roman" w:cs="Times New Roman"/>
          <w:spacing w:val="-5"/>
          <w:szCs w:val="24"/>
        </w:rPr>
        <w:t>y</w:t>
      </w:r>
      <w:r w:rsidRPr="009E0F2B">
        <w:rPr>
          <w:rFonts w:eastAsia="Times New Roman" w:cs="Times New Roman"/>
          <w:szCs w:val="24"/>
        </w:rPr>
        <w:t>stem</w:t>
      </w:r>
      <w:r w:rsidRPr="009E0F2B">
        <w:rPr>
          <w:rFonts w:eastAsia="Times New Roman" w:cs="Times New Roman"/>
          <w:spacing w:val="48"/>
          <w:szCs w:val="24"/>
        </w:rPr>
        <w:t xml:space="preserve"> </w:t>
      </w:r>
      <w:r w:rsidRPr="009E0F2B">
        <w:rPr>
          <w:rFonts w:eastAsia="Times New Roman" w:cs="Times New Roman"/>
          <w:szCs w:val="24"/>
        </w:rPr>
        <w:t>b</w:t>
      </w:r>
      <w:r w:rsidRPr="009E0F2B">
        <w:rPr>
          <w:rFonts w:eastAsia="Times New Roman" w:cs="Times New Roman"/>
          <w:spacing w:val="1"/>
          <w:szCs w:val="24"/>
        </w:rPr>
        <w:t>a</w:t>
      </w:r>
      <w:r w:rsidRPr="009E0F2B">
        <w:rPr>
          <w:rFonts w:eastAsia="Times New Roman" w:cs="Times New Roman"/>
          <w:szCs w:val="24"/>
        </w:rPr>
        <w:t>sis</w:t>
      </w:r>
      <w:r w:rsidRPr="009E0F2B">
        <w:rPr>
          <w:rFonts w:eastAsia="Times New Roman" w:cs="Times New Roman"/>
          <w:spacing w:val="48"/>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w:t>
      </w:r>
      <w:r w:rsidRPr="009E0F2B">
        <w:rPr>
          <w:rFonts w:eastAsia="Times New Roman" w:cs="Times New Roman"/>
          <w:spacing w:val="47"/>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p</w:t>
      </w:r>
      <w:r w:rsidRPr="009E0F2B">
        <w:rPr>
          <w:rFonts w:eastAsia="Times New Roman" w:cs="Times New Roman"/>
          <w:spacing w:val="-1"/>
          <w:szCs w:val="24"/>
        </w:rPr>
        <w:t>a</w:t>
      </w:r>
      <w:r w:rsidRPr="009E0F2B">
        <w:rPr>
          <w:rFonts w:eastAsia="Times New Roman" w:cs="Times New Roman"/>
          <w:szCs w:val="24"/>
        </w:rPr>
        <w:t>t</w:t>
      </w:r>
      <w:r w:rsidRPr="009E0F2B">
        <w:rPr>
          <w:rFonts w:eastAsia="Times New Roman" w:cs="Times New Roman"/>
          <w:spacing w:val="48"/>
          <w:szCs w:val="24"/>
        </w:rPr>
        <w:t xml:space="preserve"> </w:t>
      </w:r>
      <w:r w:rsidRPr="009E0F2B">
        <w:rPr>
          <w:rFonts w:eastAsia="Times New Roman" w:cs="Times New Roman"/>
          <w:szCs w:val="24"/>
        </w:rPr>
        <w:t>dipel</w:t>
      </w:r>
      <w:r w:rsidRPr="009E0F2B">
        <w:rPr>
          <w:rFonts w:eastAsia="Times New Roman" w:cs="Times New Roman"/>
          <w:spacing w:val="-1"/>
          <w:szCs w:val="24"/>
        </w:rPr>
        <w:t>a</w:t>
      </w:r>
      <w:r w:rsidRPr="009E0F2B">
        <w:rPr>
          <w:rFonts w:eastAsia="Times New Roman" w:cs="Times New Roman"/>
          <w:szCs w:val="24"/>
        </w:rPr>
        <w:t>ja</w:t>
      </w:r>
      <w:r w:rsidRPr="009E0F2B">
        <w:rPr>
          <w:rFonts w:eastAsia="Times New Roman" w:cs="Times New Roman"/>
          <w:spacing w:val="-1"/>
          <w:szCs w:val="24"/>
        </w:rPr>
        <w:t>r</w:t>
      </w:r>
      <w:r w:rsidRPr="009E0F2B">
        <w:rPr>
          <w:rFonts w:eastAsia="Times New Roman" w:cs="Times New Roman"/>
          <w:szCs w:val="24"/>
        </w:rPr>
        <w:t>i</w:t>
      </w:r>
      <w:r w:rsidRPr="009E0F2B">
        <w:rPr>
          <w:rFonts w:eastAsia="Times New Roman" w:cs="Times New Roman"/>
          <w:spacing w:val="48"/>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lam i</w:t>
      </w:r>
      <w:r w:rsidRPr="009E0F2B">
        <w:rPr>
          <w:rFonts w:eastAsia="Times New Roman" w:cs="Times New Roman"/>
          <w:spacing w:val="1"/>
          <w:szCs w:val="24"/>
        </w:rPr>
        <w:t>l</w:t>
      </w:r>
      <w:r w:rsidRPr="009E0F2B">
        <w:rPr>
          <w:rFonts w:eastAsia="Times New Roman" w:cs="Times New Roman"/>
          <w:szCs w:val="24"/>
        </w:rPr>
        <w:t>mu</w:t>
      </w:r>
      <w:r w:rsidRPr="009E0F2B">
        <w:rPr>
          <w:rFonts w:eastAsia="Times New Roman" w:cs="Times New Roman"/>
          <w:spacing w:val="3"/>
          <w:szCs w:val="24"/>
        </w:rPr>
        <w:t xml:space="preserve"> </w:t>
      </w:r>
      <w:r w:rsidRPr="009E0F2B">
        <w:rPr>
          <w:rFonts w:eastAsia="Times New Roman" w:cs="Times New Roman"/>
          <w:szCs w:val="24"/>
        </w:rPr>
        <w:t>info</w:t>
      </w:r>
      <w:r w:rsidRPr="009E0F2B">
        <w:rPr>
          <w:rFonts w:eastAsia="Times New Roman" w:cs="Times New Roman"/>
          <w:spacing w:val="-1"/>
          <w:szCs w:val="24"/>
        </w:rPr>
        <w:t>r</w:t>
      </w:r>
      <w:r w:rsidRPr="009E0F2B">
        <w:rPr>
          <w:rFonts w:eastAsia="Times New Roman" w:cs="Times New Roman"/>
          <w:szCs w:val="24"/>
        </w:rPr>
        <w:t>masi.</w:t>
      </w:r>
      <w:r w:rsidRPr="009E0F2B">
        <w:rPr>
          <w:rFonts w:eastAsia="Times New Roman" w:cs="Times New Roman"/>
          <w:spacing w:val="2"/>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lam</w:t>
      </w:r>
      <w:r w:rsidRPr="009E0F2B">
        <w:rPr>
          <w:rFonts w:eastAsia="Times New Roman" w:cs="Times New Roman"/>
          <w:spacing w:val="2"/>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tab</w:t>
      </w:r>
      <w:r w:rsidRPr="009E0F2B">
        <w:rPr>
          <w:rFonts w:eastAsia="Times New Roman" w:cs="Times New Roman"/>
          <w:spacing w:val="-1"/>
          <w:szCs w:val="24"/>
        </w:rPr>
        <w:t>a</w:t>
      </w:r>
      <w:r w:rsidRPr="009E0F2B">
        <w:rPr>
          <w:rFonts w:eastAsia="Times New Roman" w:cs="Times New Roman"/>
          <w:szCs w:val="24"/>
        </w:rPr>
        <w:t>se</w:t>
      </w:r>
      <w:r w:rsidRPr="009E0F2B">
        <w:rPr>
          <w:rFonts w:eastAsia="Times New Roman" w:cs="Times New Roman"/>
          <w:spacing w:val="1"/>
          <w:szCs w:val="24"/>
        </w:rPr>
        <w:t xml:space="preserve"> </w:t>
      </w:r>
      <w:r w:rsidRPr="009E0F2B">
        <w:rPr>
          <w:rFonts w:eastAsia="Times New Roman" w:cs="Times New Roman"/>
          <w:szCs w:val="24"/>
        </w:rPr>
        <w:t>tentu</w:t>
      </w:r>
      <w:r w:rsidRPr="009E0F2B">
        <w:rPr>
          <w:rFonts w:eastAsia="Times New Roman" w:cs="Times New Roman"/>
          <w:spacing w:val="5"/>
          <w:szCs w:val="24"/>
        </w:rPr>
        <w:t>n</w:t>
      </w:r>
      <w:r w:rsidRPr="009E0F2B">
        <w:rPr>
          <w:rFonts w:eastAsia="Times New Roman" w:cs="Times New Roman"/>
          <w:spacing w:val="-5"/>
          <w:szCs w:val="24"/>
        </w:rPr>
        <w:t>y</w:t>
      </w:r>
      <w:r w:rsidRPr="009E0F2B">
        <w:rPr>
          <w:rFonts w:eastAsia="Times New Roman" w:cs="Times New Roman"/>
          <w:szCs w:val="24"/>
        </w:rPr>
        <w:t>a</w:t>
      </w:r>
      <w:r w:rsidRPr="009E0F2B">
        <w:rPr>
          <w:rFonts w:eastAsia="Times New Roman" w:cs="Times New Roman"/>
          <w:spacing w:val="3"/>
          <w:szCs w:val="24"/>
        </w:rPr>
        <w:t xml:space="preserve"> </w:t>
      </w:r>
      <w:r w:rsidRPr="009E0F2B">
        <w:rPr>
          <w:rFonts w:eastAsia="Times New Roman" w:cs="Times New Roman"/>
          <w:szCs w:val="24"/>
        </w:rPr>
        <w:t>ki</w:t>
      </w:r>
      <w:r w:rsidRPr="009E0F2B">
        <w:rPr>
          <w:rFonts w:eastAsia="Times New Roman" w:cs="Times New Roman"/>
          <w:spacing w:val="1"/>
          <w:szCs w:val="24"/>
        </w:rPr>
        <w:t>t</w:t>
      </w:r>
      <w:r w:rsidRPr="009E0F2B">
        <w:rPr>
          <w:rFonts w:eastAsia="Times New Roman" w:cs="Times New Roman"/>
          <w:szCs w:val="24"/>
        </w:rPr>
        <w:t>a</w:t>
      </w:r>
      <w:r w:rsidRPr="009E0F2B">
        <w:rPr>
          <w:rFonts w:eastAsia="Times New Roman" w:cs="Times New Roman"/>
          <w:spacing w:val="1"/>
          <w:szCs w:val="24"/>
        </w:rPr>
        <w:t xml:space="preserve"> </w:t>
      </w:r>
      <w:r w:rsidRPr="009E0F2B">
        <w:rPr>
          <w:rFonts w:eastAsia="Times New Roman" w:cs="Times New Roman"/>
          <w:szCs w:val="24"/>
        </w:rPr>
        <w:t>m</w:t>
      </w:r>
      <w:r w:rsidRPr="009E0F2B">
        <w:rPr>
          <w:rFonts w:eastAsia="Times New Roman" w:cs="Times New Roman"/>
          <w:spacing w:val="2"/>
          <w:szCs w:val="24"/>
        </w:rPr>
        <w:t>e</w:t>
      </w:r>
      <w:r w:rsidRPr="009E0F2B">
        <w:rPr>
          <w:rFonts w:eastAsia="Times New Roman" w:cs="Times New Roman"/>
          <w:szCs w:val="24"/>
        </w:rPr>
        <w:t>n</w:t>
      </w:r>
      <w:r w:rsidRPr="009E0F2B">
        <w:rPr>
          <w:rFonts w:eastAsia="Times New Roman" w:cs="Times New Roman"/>
          <w:spacing w:val="-2"/>
          <w:szCs w:val="24"/>
        </w:rPr>
        <w:t>g</w:t>
      </w:r>
      <w:r w:rsidRPr="009E0F2B">
        <w:rPr>
          <w:rFonts w:eastAsia="Times New Roman" w:cs="Times New Roman"/>
          <w:spacing w:val="-1"/>
          <w:szCs w:val="24"/>
        </w:rPr>
        <w:t>e</w:t>
      </w:r>
      <w:r w:rsidRPr="009E0F2B">
        <w:rPr>
          <w:rFonts w:eastAsia="Times New Roman" w:cs="Times New Roman"/>
          <w:spacing w:val="2"/>
          <w:szCs w:val="24"/>
        </w:rPr>
        <w:t>n</w:t>
      </w:r>
      <w:r w:rsidRPr="009E0F2B">
        <w:rPr>
          <w:rFonts w:eastAsia="Times New Roman" w:cs="Times New Roman"/>
          <w:spacing w:val="-1"/>
          <w:szCs w:val="24"/>
        </w:rPr>
        <w:t>a</w:t>
      </w:r>
      <w:r w:rsidRPr="009E0F2B">
        <w:rPr>
          <w:rFonts w:eastAsia="Times New Roman" w:cs="Times New Roman"/>
          <w:szCs w:val="24"/>
        </w:rPr>
        <w:t>l</w:t>
      </w:r>
      <w:r w:rsidRPr="009E0F2B">
        <w:rPr>
          <w:rFonts w:eastAsia="Times New Roman" w:cs="Times New Roman"/>
          <w:spacing w:val="7"/>
          <w:szCs w:val="24"/>
        </w:rPr>
        <w:t xml:space="preserve"> </w:t>
      </w:r>
      <w:r w:rsidRPr="009E0F2B">
        <w:rPr>
          <w:rFonts w:eastAsia="Times New Roman" w:cs="Times New Roman"/>
          <w:szCs w:val="24"/>
        </w:rPr>
        <w:t>D</w:t>
      </w:r>
      <w:r w:rsidRPr="009E0F2B">
        <w:rPr>
          <w:rFonts w:eastAsia="Times New Roman" w:cs="Times New Roman"/>
          <w:spacing w:val="1"/>
          <w:szCs w:val="24"/>
        </w:rPr>
        <w:t>D</w:t>
      </w:r>
      <w:r w:rsidRPr="009E0F2B">
        <w:rPr>
          <w:rFonts w:eastAsia="Times New Roman" w:cs="Times New Roman"/>
          <w:szCs w:val="24"/>
        </w:rPr>
        <w:t>L d</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5"/>
          <w:szCs w:val="24"/>
        </w:rPr>
        <w:t xml:space="preserve"> </w:t>
      </w:r>
      <w:r w:rsidRPr="009E0F2B">
        <w:rPr>
          <w:rFonts w:eastAsia="Times New Roman" w:cs="Times New Roman"/>
          <w:szCs w:val="24"/>
        </w:rPr>
        <w:t>D</w:t>
      </w:r>
      <w:r w:rsidRPr="009E0F2B">
        <w:rPr>
          <w:rFonts w:eastAsia="Times New Roman" w:cs="Times New Roman"/>
          <w:spacing w:val="2"/>
          <w:szCs w:val="24"/>
        </w:rPr>
        <w:t>M</w:t>
      </w:r>
      <w:r w:rsidRPr="009E0F2B">
        <w:rPr>
          <w:rFonts w:eastAsia="Times New Roman" w:cs="Times New Roman"/>
          <w:spacing w:val="-3"/>
          <w:szCs w:val="24"/>
        </w:rPr>
        <w:t>L</w:t>
      </w:r>
      <w:r w:rsidRPr="009E0F2B">
        <w:rPr>
          <w:rFonts w:eastAsia="Times New Roman" w:cs="Times New Roman"/>
          <w:szCs w:val="24"/>
        </w:rPr>
        <w:t>.</w:t>
      </w:r>
      <w:r w:rsidRPr="009E0F2B">
        <w:rPr>
          <w:rFonts w:eastAsia="Times New Roman" w:cs="Times New Roman"/>
          <w:spacing w:val="5"/>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lam b</w:t>
      </w:r>
      <w:r w:rsidRPr="009E0F2B">
        <w:rPr>
          <w:rFonts w:eastAsia="Times New Roman" w:cs="Times New Roman"/>
          <w:spacing w:val="-1"/>
          <w:szCs w:val="24"/>
        </w:rPr>
        <w:t>a</w:t>
      </w:r>
      <w:r w:rsidRPr="009E0F2B">
        <w:rPr>
          <w:rFonts w:eastAsia="Times New Roman" w:cs="Times New Roman"/>
          <w:szCs w:val="24"/>
        </w:rPr>
        <w:t>h</w:t>
      </w:r>
      <w:r w:rsidRPr="009E0F2B">
        <w:rPr>
          <w:rFonts w:eastAsia="Times New Roman" w:cs="Times New Roman"/>
          <w:spacing w:val="-1"/>
          <w:szCs w:val="24"/>
        </w:rPr>
        <w:t>a</w:t>
      </w:r>
      <w:r w:rsidRPr="009E0F2B">
        <w:rPr>
          <w:rFonts w:eastAsia="Times New Roman" w:cs="Times New Roman"/>
          <w:szCs w:val="24"/>
        </w:rPr>
        <w:t>sa</w:t>
      </w:r>
      <w:r w:rsidRPr="009E0F2B">
        <w:rPr>
          <w:rFonts w:eastAsia="Times New Roman" w:cs="Times New Roman"/>
          <w:spacing w:val="1"/>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zCs w:val="24"/>
        </w:rPr>
        <w:t>mr</w:t>
      </w:r>
      <w:r w:rsidRPr="009E0F2B">
        <w:rPr>
          <w:rFonts w:eastAsia="Times New Roman" w:cs="Times New Roman"/>
          <w:spacing w:val="2"/>
          <w:szCs w:val="24"/>
        </w:rPr>
        <w:t>o</w:t>
      </w:r>
      <w:r w:rsidRPr="009E0F2B">
        <w:rPr>
          <w:rFonts w:eastAsia="Times New Roman" w:cs="Times New Roman"/>
          <w:szCs w:val="24"/>
        </w:rPr>
        <w:t>g</w:t>
      </w:r>
      <w:r w:rsidRPr="009E0F2B">
        <w:rPr>
          <w:rFonts w:eastAsia="Times New Roman" w:cs="Times New Roman"/>
          <w:spacing w:val="-1"/>
          <w:szCs w:val="24"/>
        </w:rPr>
        <w:t>ra</w:t>
      </w:r>
      <w:r w:rsidRPr="009E0F2B">
        <w:rPr>
          <w:rFonts w:eastAsia="Times New Roman" w:cs="Times New Roman"/>
          <w:szCs w:val="24"/>
        </w:rPr>
        <w:t>man</w:t>
      </w:r>
      <w:r w:rsidRPr="009E0F2B">
        <w:rPr>
          <w:rFonts w:eastAsia="Times New Roman" w:cs="Times New Roman"/>
          <w:spacing w:val="1"/>
          <w:szCs w:val="24"/>
        </w:rPr>
        <w:t xml:space="preserve"> </w:t>
      </w:r>
      <w:r w:rsidRPr="009E0F2B">
        <w:rPr>
          <w:rFonts w:eastAsia="Times New Roman" w:cs="Times New Roman"/>
          <w:spacing w:val="2"/>
          <w:szCs w:val="24"/>
        </w:rPr>
        <w:t>d</w:t>
      </w:r>
      <w:r w:rsidRPr="009E0F2B">
        <w:rPr>
          <w:rFonts w:eastAsia="Times New Roman" w:cs="Times New Roman"/>
          <w:szCs w:val="24"/>
        </w:rPr>
        <w:t>ua</w:t>
      </w:r>
      <w:r w:rsidRPr="009E0F2B">
        <w:rPr>
          <w:rFonts w:eastAsia="Times New Roman" w:cs="Times New Roman"/>
          <w:spacing w:val="1"/>
          <w:szCs w:val="24"/>
        </w:rPr>
        <w:t xml:space="preserve"> </w:t>
      </w:r>
      <w:r w:rsidRPr="009E0F2B">
        <w:rPr>
          <w:rFonts w:eastAsia="Times New Roman" w:cs="Times New Roman"/>
          <w:szCs w:val="24"/>
        </w:rPr>
        <w:t>h</w:t>
      </w:r>
      <w:r w:rsidRPr="009E0F2B">
        <w:rPr>
          <w:rFonts w:eastAsia="Times New Roman" w:cs="Times New Roman"/>
          <w:spacing w:val="-1"/>
          <w:szCs w:val="24"/>
        </w:rPr>
        <w:t>a</w:t>
      </w:r>
      <w:r w:rsidRPr="009E0F2B">
        <w:rPr>
          <w:rFonts w:eastAsia="Times New Roman" w:cs="Times New Roman"/>
          <w:szCs w:val="24"/>
        </w:rPr>
        <w:t>l</w:t>
      </w:r>
      <w:r w:rsidRPr="009E0F2B">
        <w:rPr>
          <w:rFonts w:eastAsia="Times New Roman" w:cs="Times New Roman"/>
          <w:spacing w:val="2"/>
          <w:szCs w:val="24"/>
        </w:rPr>
        <w:t xml:space="preserve"> </w:t>
      </w:r>
      <w:r w:rsidRPr="009E0F2B">
        <w:rPr>
          <w:rFonts w:eastAsia="Times New Roman" w:cs="Times New Roman"/>
          <w:szCs w:val="24"/>
        </w:rPr>
        <w:t>te</w:t>
      </w:r>
      <w:r w:rsidRPr="009E0F2B">
        <w:rPr>
          <w:rFonts w:eastAsia="Times New Roman" w:cs="Times New Roman"/>
          <w:spacing w:val="-1"/>
          <w:szCs w:val="24"/>
        </w:rPr>
        <w:t>r</w:t>
      </w:r>
      <w:r w:rsidRPr="009E0F2B">
        <w:rPr>
          <w:rFonts w:eastAsia="Times New Roman" w:cs="Times New Roman"/>
          <w:szCs w:val="24"/>
        </w:rPr>
        <w:t>s</w:t>
      </w:r>
      <w:r w:rsidRPr="009E0F2B">
        <w:rPr>
          <w:rFonts w:eastAsia="Times New Roman" w:cs="Times New Roman"/>
          <w:spacing w:val="-1"/>
          <w:szCs w:val="24"/>
        </w:rPr>
        <w:t>e</w:t>
      </w:r>
      <w:r w:rsidRPr="009E0F2B">
        <w:rPr>
          <w:rFonts w:eastAsia="Times New Roman" w:cs="Times New Roman"/>
          <w:szCs w:val="24"/>
        </w:rPr>
        <w:t>but</w:t>
      </w:r>
      <w:r w:rsidRPr="009E0F2B">
        <w:rPr>
          <w:rFonts w:eastAsia="Times New Roman" w:cs="Times New Roman"/>
          <w:spacing w:val="2"/>
          <w:szCs w:val="24"/>
        </w:rPr>
        <w:t xml:space="preserve"> </w:t>
      </w:r>
      <w:r w:rsidRPr="009E0F2B">
        <w:rPr>
          <w:rFonts w:eastAsia="Times New Roman" w:cs="Times New Roman"/>
          <w:szCs w:val="24"/>
        </w:rPr>
        <w:t>memi</w:t>
      </w:r>
      <w:r w:rsidRPr="009E0F2B">
        <w:rPr>
          <w:rFonts w:eastAsia="Times New Roman" w:cs="Times New Roman"/>
          <w:spacing w:val="1"/>
          <w:szCs w:val="24"/>
        </w:rPr>
        <w:t>l</w:t>
      </w:r>
      <w:r w:rsidRPr="009E0F2B">
        <w:rPr>
          <w:rFonts w:eastAsia="Times New Roman" w:cs="Times New Roman"/>
          <w:szCs w:val="24"/>
        </w:rPr>
        <w:t>iki</w:t>
      </w:r>
      <w:r w:rsidRPr="009E0F2B">
        <w:rPr>
          <w:rFonts w:eastAsia="Times New Roman" w:cs="Times New Roman"/>
          <w:spacing w:val="3"/>
          <w:szCs w:val="24"/>
        </w:rPr>
        <w:t xml:space="preserve"> </w:t>
      </w:r>
      <w:r w:rsidRPr="009E0F2B">
        <w:rPr>
          <w:rFonts w:eastAsia="Times New Roman" w:cs="Times New Roman"/>
          <w:szCs w:val="24"/>
        </w:rPr>
        <w:t>dun</w:t>
      </w:r>
      <w:r w:rsidRPr="009E0F2B">
        <w:rPr>
          <w:rFonts w:eastAsia="Times New Roman" w:cs="Times New Roman"/>
          <w:spacing w:val="-2"/>
          <w:szCs w:val="24"/>
        </w:rPr>
        <w:t>g</w:t>
      </w:r>
      <w:r w:rsidRPr="009E0F2B">
        <w:rPr>
          <w:rFonts w:eastAsia="Times New Roman" w:cs="Times New Roman"/>
          <w:szCs w:val="24"/>
        </w:rPr>
        <w:t>si</w:t>
      </w:r>
      <w:r w:rsidRPr="009E0F2B">
        <w:rPr>
          <w:rFonts w:eastAsia="Times New Roman" w:cs="Times New Roman"/>
          <w:spacing w:val="5"/>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 b</w:t>
      </w:r>
      <w:r w:rsidRPr="009E0F2B">
        <w:rPr>
          <w:rFonts w:eastAsia="Times New Roman" w:cs="Times New Roman"/>
          <w:spacing w:val="-1"/>
          <w:szCs w:val="24"/>
        </w:rPr>
        <w:t>e</w:t>
      </w:r>
      <w:r w:rsidRPr="009E0F2B">
        <w:rPr>
          <w:rFonts w:eastAsia="Times New Roman" w:cs="Times New Roman"/>
          <w:szCs w:val="24"/>
        </w:rPr>
        <w:t>rb</w:t>
      </w:r>
      <w:r w:rsidRPr="009E0F2B">
        <w:rPr>
          <w:rFonts w:eastAsia="Times New Roman" w:cs="Times New Roman"/>
          <w:spacing w:val="-2"/>
          <w:szCs w:val="24"/>
        </w:rPr>
        <w:t>e</w:t>
      </w:r>
      <w:r w:rsidRPr="009E0F2B">
        <w:rPr>
          <w:rFonts w:eastAsia="Times New Roman" w:cs="Times New Roman"/>
          <w:spacing w:val="2"/>
          <w:szCs w:val="24"/>
        </w:rPr>
        <w:t>d</w:t>
      </w:r>
      <w:r w:rsidRPr="009E0F2B">
        <w:rPr>
          <w:rFonts w:eastAsia="Times New Roman" w:cs="Times New Roman"/>
          <w:spacing w:val="4"/>
          <w:szCs w:val="24"/>
        </w:rPr>
        <w:t>a</w:t>
      </w:r>
      <w:r w:rsidRPr="009E0F2B">
        <w:rPr>
          <w:rFonts w:eastAsia="Times New Roman" w:cs="Times New Roman"/>
          <w:spacing w:val="-1"/>
          <w:szCs w:val="24"/>
        </w:rPr>
        <w:t>-</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 xml:space="preserve">. </w:t>
      </w:r>
      <w:r w:rsidRPr="009E0F2B">
        <w:rPr>
          <w:rFonts w:eastAsia="Times New Roman" w:cs="Times New Roman"/>
          <w:spacing w:val="1"/>
          <w:szCs w:val="24"/>
        </w:rPr>
        <w:t>S</w:t>
      </w:r>
      <w:r w:rsidRPr="009E0F2B">
        <w:rPr>
          <w:rFonts w:eastAsia="Times New Roman" w:cs="Times New Roman"/>
          <w:spacing w:val="-1"/>
          <w:szCs w:val="24"/>
        </w:rPr>
        <w:t>e</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lum</w:t>
      </w:r>
      <w:r w:rsidRPr="009E0F2B">
        <w:rPr>
          <w:rFonts w:eastAsia="Times New Roman" w:cs="Times New Roman"/>
          <w:spacing w:val="4"/>
          <w:szCs w:val="24"/>
        </w:rPr>
        <w:t xml:space="preserve"> </w:t>
      </w:r>
      <w:r w:rsidRPr="009E0F2B">
        <w:rPr>
          <w:rFonts w:eastAsia="Times New Roman" w:cs="Times New Roman"/>
          <w:szCs w:val="24"/>
        </w:rPr>
        <w:t>men</w:t>
      </w:r>
      <w:r w:rsidRPr="009E0F2B">
        <w:rPr>
          <w:rFonts w:eastAsia="Times New Roman" w:cs="Times New Roman"/>
          <w:spacing w:val="-3"/>
          <w:szCs w:val="24"/>
        </w:rPr>
        <w:t>g</w:t>
      </w:r>
      <w:r w:rsidRPr="009E0F2B">
        <w:rPr>
          <w:rFonts w:eastAsia="Times New Roman" w:cs="Times New Roman"/>
          <w:spacing w:val="-1"/>
          <w:szCs w:val="24"/>
        </w:rPr>
        <w:t>e</w:t>
      </w:r>
      <w:r w:rsidRPr="009E0F2B">
        <w:rPr>
          <w:rFonts w:eastAsia="Times New Roman" w:cs="Times New Roman"/>
          <w:szCs w:val="24"/>
        </w:rPr>
        <w:t>tahui</w:t>
      </w:r>
      <w:r w:rsidRPr="009E0F2B">
        <w:rPr>
          <w:rFonts w:eastAsia="Times New Roman" w:cs="Times New Roman"/>
          <w:spacing w:val="3"/>
          <w:szCs w:val="24"/>
        </w:rPr>
        <w:t xml:space="preserve"> </w:t>
      </w:r>
      <w:r w:rsidRPr="009E0F2B">
        <w:rPr>
          <w:rFonts w:eastAsia="Times New Roman" w:cs="Times New Roman"/>
          <w:szCs w:val="24"/>
        </w:rPr>
        <w:t>le</w:t>
      </w:r>
      <w:r w:rsidRPr="009E0F2B">
        <w:rPr>
          <w:rFonts w:eastAsia="Times New Roman" w:cs="Times New Roman"/>
          <w:spacing w:val="2"/>
          <w:szCs w:val="24"/>
        </w:rPr>
        <w:t>b</w:t>
      </w:r>
      <w:r w:rsidRPr="009E0F2B">
        <w:rPr>
          <w:rFonts w:eastAsia="Times New Roman" w:cs="Times New Roman"/>
          <w:szCs w:val="24"/>
        </w:rPr>
        <w:t>ih</w:t>
      </w:r>
      <w:r w:rsidRPr="009E0F2B">
        <w:rPr>
          <w:rFonts w:eastAsia="Times New Roman" w:cs="Times New Roman"/>
          <w:spacing w:val="3"/>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lam</w:t>
      </w:r>
      <w:r w:rsidRPr="009E0F2B">
        <w:rPr>
          <w:rFonts w:eastAsia="Times New Roman" w:cs="Times New Roman"/>
          <w:spacing w:val="3"/>
          <w:szCs w:val="24"/>
        </w:rPr>
        <w:t xml:space="preserve"> </w:t>
      </w:r>
      <w:r w:rsidRPr="009E0F2B">
        <w:rPr>
          <w:rFonts w:eastAsia="Times New Roman" w:cs="Times New Roman"/>
          <w:szCs w:val="24"/>
        </w:rPr>
        <w:t>tent</w:t>
      </w:r>
      <w:r w:rsidRPr="009E0F2B">
        <w:rPr>
          <w:rFonts w:eastAsia="Times New Roman" w:cs="Times New Roman"/>
          <w:spacing w:val="-1"/>
          <w:szCs w:val="24"/>
        </w:rPr>
        <w:t>a</w:t>
      </w:r>
      <w:r w:rsidRPr="009E0F2B">
        <w:rPr>
          <w:rFonts w:eastAsia="Times New Roman" w:cs="Times New Roman"/>
          <w:szCs w:val="24"/>
        </w:rPr>
        <w:t>ng</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D</w:t>
      </w:r>
      <w:r w:rsidRPr="009E0F2B">
        <w:rPr>
          <w:rFonts w:eastAsia="Times New Roman" w:cs="Times New Roman"/>
          <w:szCs w:val="24"/>
        </w:rPr>
        <w:t xml:space="preserve">L </w:t>
      </w:r>
      <w:r w:rsidRPr="009E0F2B">
        <w:rPr>
          <w:rFonts w:eastAsia="Times New Roman" w:cs="Times New Roman"/>
          <w:spacing w:val="1"/>
          <w:szCs w:val="24"/>
        </w:rPr>
        <w:t>(</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w:t>
      </w:r>
      <w:r w:rsidRPr="009E0F2B">
        <w:rPr>
          <w:rFonts w:eastAsia="Times New Roman" w:cs="Times New Roman"/>
          <w:spacing w:val="2"/>
          <w:szCs w:val="24"/>
        </w:rPr>
        <w:t xml:space="preserve"> </w:t>
      </w:r>
      <w:r w:rsidRPr="009E0F2B">
        <w:rPr>
          <w:rFonts w:eastAsia="Times New Roman" w:cs="Times New Roman"/>
          <w:szCs w:val="24"/>
        </w:rPr>
        <w:t>D</w:t>
      </w:r>
      <w:r w:rsidRPr="009E0F2B">
        <w:rPr>
          <w:rFonts w:eastAsia="Times New Roman" w:cs="Times New Roman"/>
          <w:spacing w:val="-1"/>
          <w:szCs w:val="24"/>
        </w:rPr>
        <w:t>e</w:t>
      </w:r>
      <w:r w:rsidRPr="009E0F2B">
        <w:rPr>
          <w:rFonts w:eastAsia="Times New Roman" w:cs="Times New Roman"/>
          <w:szCs w:val="24"/>
        </w:rPr>
        <w:t>finit</w:t>
      </w:r>
      <w:r w:rsidRPr="009E0F2B">
        <w:rPr>
          <w:rFonts w:eastAsia="Times New Roman" w:cs="Times New Roman"/>
          <w:spacing w:val="1"/>
          <w:szCs w:val="24"/>
        </w:rPr>
        <w:t>i</w:t>
      </w:r>
      <w:r w:rsidRPr="009E0F2B">
        <w:rPr>
          <w:rFonts w:eastAsia="Times New Roman" w:cs="Times New Roman"/>
          <w:szCs w:val="24"/>
        </w:rPr>
        <w:t>on</w:t>
      </w:r>
      <w:r w:rsidRPr="009E0F2B">
        <w:rPr>
          <w:rFonts w:eastAsia="Times New Roman" w:cs="Times New Roman"/>
          <w:spacing w:val="5"/>
          <w:szCs w:val="24"/>
        </w:rPr>
        <w:t xml:space="preserve"> </w:t>
      </w:r>
      <w:r w:rsidRPr="009E0F2B">
        <w:rPr>
          <w:rFonts w:eastAsia="Times New Roman" w:cs="Times New Roman"/>
          <w:spacing w:val="-5"/>
          <w:szCs w:val="24"/>
        </w:rPr>
        <w:t>L</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2"/>
          <w:szCs w:val="24"/>
        </w:rPr>
        <w:t>u</w:t>
      </w:r>
      <w:r w:rsidRPr="009E0F2B">
        <w:rPr>
          <w:rFonts w:eastAsia="Times New Roman" w:cs="Times New Roman"/>
          <w:spacing w:val="1"/>
          <w:szCs w:val="24"/>
        </w:rPr>
        <w:t>a</w:t>
      </w:r>
      <w:r w:rsidRPr="009E0F2B">
        <w:rPr>
          <w:rFonts w:eastAsia="Times New Roman" w:cs="Times New Roman"/>
          <w:szCs w:val="24"/>
        </w:rPr>
        <w:t>g</w:t>
      </w:r>
      <w:r w:rsidRPr="009E0F2B">
        <w:rPr>
          <w:rFonts w:eastAsia="Times New Roman" w:cs="Times New Roman"/>
          <w:spacing w:val="-1"/>
          <w:szCs w:val="24"/>
        </w:rPr>
        <w:t>e</w:t>
      </w:r>
      <w:r w:rsidRPr="009E0F2B">
        <w:rPr>
          <w:rFonts w:eastAsia="Times New Roman" w:cs="Times New Roman"/>
          <w:szCs w:val="24"/>
        </w:rPr>
        <w:t>)</w:t>
      </w:r>
      <w:r w:rsidRPr="009E0F2B">
        <w:rPr>
          <w:rFonts w:eastAsia="Times New Roman" w:cs="Times New Roman"/>
          <w:spacing w:val="2"/>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n D</w:t>
      </w:r>
      <w:r w:rsidRPr="009E0F2B">
        <w:rPr>
          <w:rFonts w:eastAsia="Times New Roman" w:cs="Times New Roman"/>
          <w:spacing w:val="2"/>
          <w:szCs w:val="24"/>
        </w:rPr>
        <w:t>M</w:t>
      </w:r>
      <w:r w:rsidRPr="009E0F2B">
        <w:rPr>
          <w:rFonts w:eastAsia="Times New Roman" w:cs="Times New Roman"/>
          <w:szCs w:val="24"/>
        </w:rPr>
        <w:t>L (</w:t>
      </w:r>
      <w:r w:rsidRPr="009E0F2B">
        <w:rPr>
          <w:rFonts w:eastAsia="Times New Roman" w:cs="Times New Roman"/>
          <w:spacing w:val="-1"/>
          <w:szCs w:val="24"/>
        </w:rPr>
        <w:t>Da</w:t>
      </w:r>
      <w:r w:rsidRPr="009E0F2B">
        <w:rPr>
          <w:rFonts w:eastAsia="Times New Roman" w:cs="Times New Roman"/>
          <w:spacing w:val="3"/>
          <w:szCs w:val="24"/>
        </w:rPr>
        <w:t>t</w:t>
      </w:r>
      <w:r w:rsidRPr="009E0F2B">
        <w:rPr>
          <w:rFonts w:eastAsia="Times New Roman" w:cs="Times New Roman"/>
          <w:szCs w:val="24"/>
        </w:rPr>
        <w:t>a</w:t>
      </w:r>
      <w:r w:rsidRPr="009E0F2B">
        <w:rPr>
          <w:rFonts w:eastAsia="Times New Roman" w:cs="Times New Roman"/>
          <w:spacing w:val="2"/>
          <w:szCs w:val="24"/>
        </w:rPr>
        <w:t xml:space="preserve"> </w:t>
      </w:r>
      <w:r w:rsidRPr="009E0F2B">
        <w:rPr>
          <w:rFonts w:eastAsia="Times New Roman" w:cs="Times New Roman"/>
          <w:szCs w:val="24"/>
        </w:rPr>
        <w:t>Manipulati</w:t>
      </w:r>
      <w:r w:rsidRPr="009E0F2B">
        <w:rPr>
          <w:rFonts w:eastAsia="Times New Roman" w:cs="Times New Roman"/>
          <w:spacing w:val="2"/>
          <w:szCs w:val="24"/>
        </w:rPr>
        <w:t>o</w:t>
      </w:r>
      <w:r w:rsidRPr="009E0F2B">
        <w:rPr>
          <w:rFonts w:eastAsia="Times New Roman" w:cs="Times New Roman"/>
          <w:szCs w:val="24"/>
        </w:rPr>
        <w:t>n</w:t>
      </w:r>
      <w:r w:rsidRPr="009E0F2B">
        <w:rPr>
          <w:rFonts w:eastAsia="Times New Roman" w:cs="Times New Roman"/>
          <w:spacing w:val="5"/>
          <w:szCs w:val="24"/>
        </w:rPr>
        <w:t xml:space="preserve"> </w:t>
      </w:r>
      <w:r w:rsidRPr="009E0F2B">
        <w:rPr>
          <w:rFonts w:eastAsia="Times New Roman" w:cs="Times New Roman"/>
          <w:spacing w:val="-3"/>
          <w:szCs w:val="24"/>
        </w:rPr>
        <w:t>L</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zCs w:val="24"/>
        </w:rPr>
        <w:t>u</w:t>
      </w:r>
      <w:r w:rsidRPr="009E0F2B">
        <w:rPr>
          <w:rFonts w:eastAsia="Times New Roman" w:cs="Times New Roman"/>
          <w:spacing w:val="1"/>
          <w:szCs w:val="24"/>
        </w:rPr>
        <w:t>a</w:t>
      </w:r>
      <w:r w:rsidRPr="009E0F2B">
        <w:rPr>
          <w:rFonts w:eastAsia="Times New Roman" w:cs="Times New Roman"/>
          <w:spacing w:val="-2"/>
          <w:szCs w:val="24"/>
        </w:rPr>
        <w:t>g</w:t>
      </w:r>
      <w:r w:rsidRPr="009E0F2B">
        <w:rPr>
          <w:rFonts w:eastAsia="Times New Roman" w:cs="Times New Roman"/>
          <w:spacing w:val="1"/>
          <w:szCs w:val="24"/>
        </w:rPr>
        <w:t>e</w:t>
      </w:r>
      <w:r w:rsidRPr="009E0F2B">
        <w:rPr>
          <w:rFonts w:eastAsia="Times New Roman" w:cs="Times New Roman"/>
          <w:szCs w:val="24"/>
        </w:rPr>
        <w:t>),</w:t>
      </w:r>
      <w:r w:rsidRPr="009E0F2B">
        <w:rPr>
          <w:rFonts w:eastAsia="Times New Roman" w:cs="Times New Roman"/>
          <w:spacing w:val="2"/>
          <w:szCs w:val="24"/>
        </w:rPr>
        <w:t xml:space="preserve"> </w:t>
      </w:r>
      <w:r w:rsidRPr="009E0F2B">
        <w:rPr>
          <w:rFonts w:eastAsia="Times New Roman" w:cs="Times New Roman"/>
          <w:spacing w:val="-1"/>
          <w:szCs w:val="24"/>
        </w:rPr>
        <w:t>a</w:t>
      </w:r>
      <w:r w:rsidRPr="009E0F2B">
        <w:rPr>
          <w:rFonts w:eastAsia="Times New Roman" w:cs="Times New Roman"/>
          <w:spacing w:val="2"/>
          <w:szCs w:val="24"/>
        </w:rPr>
        <w:t>d</w:t>
      </w:r>
      <w:r w:rsidRPr="009E0F2B">
        <w:rPr>
          <w:rFonts w:eastAsia="Times New Roman" w:cs="Times New Roman"/>
          <w:szCs w:val="24"/>
        </w:rPr>
        <w:t>a</w:t>
      </w:r>
      <w:r w:rsidRPr="009E0F2B">
        <w:rPr>
          <w:rFonts w:eastAsia="Times New Roman" w:cs="Times New Roman"/>
          <w:spacing w:val="7"/>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w:t>
      </w:r>
      <w:r w:rsidRPr="009E0F2B">
        <w:rPr>
          <w:rFonts w:eastAsia="Times New Roman" w:cs="Times New Roman"/>
          <w:spacing w:val="3"/>
          <w:szCs w:val="24"/>
        </w:rPr>
        <w:t xml:space="preserve"> </w:t>
      </w:r>
      <w:r w:rsidRPr="009E0F2B">
        <w:rPr>
          <w:rFonts w:eastAsia="Times New Roman" w:cs="Times New Roman"/>
          <w:spacing w:val="2"/>
          <w:szCs w:val="24"/>
        </w:rPr>
        <w:t>p</w:t>
      </w:r>
      <w:r w:rsidRPr="009E0F2B">
        <w:rPr>
          <w:rFonts w:eastAsia="Times New Roman" w:cs="Times New Roman"/>
          <w:spacing w:val="-1"/>
          <w:szCs w:val="24"/>
        </w:rPr>
        <w:t>e</w:t>
      </w:r>
      <w:r w:rsidRPr="009E0F2B">
        <w:rPr>
          <w:rFonts w:eastAsia="Times New Roman" w:cs="Times New Roman"/>
          <w:szCs w:val="24"/>
        </w:rPr>
        <w:t>rlu</w:t>
      </w:r>
      <w:r w:rsidRPr="009E0F2B">
        <w:rPr>
          <w:rFonts w:eastAsia="Times New Roman" w:cs="Times New Roman"/>
          <w:spacing w:val="3"/>
          <w:szCs w:val="24"/>
        </w:rPr>
        <w:t xml:space="preserve"> </w:t>
      </w:r>
      <w:r w:rsidRPr="009E0F2B">
        <w:rPr>
          <w:rFonts w:eastAsia="Times New Roman" w:cs="Times New Roman"/>
          <w:spacing w:val="-1"/>
          <w:szCs w:val="24"/>
        </w:rPr>
        <w:t>a</w:t>
      </w:r>
      <w:r w:rsidRPr="009E0F2B">
        <w:rPr>
          <w:rFonts w:eastAsia="Times New Roman" w:cs="Times New Roman"/>
          <w:szCs w:val="24"/>
        </w:rPr>
        <w:t>nda</w:t>
      </w:r>
      <w:r w:rsidRPr="009E0F2B">
        <w:rPr>
          <w:rFonts w:eastAsia="Times New Roman" w:cs="Times New Roman"/>
          <w:spacing w:val="4"/>
          <w:szCs w:val="24"/>
        </w:rPr>
        <w:t xml:space="preserve"> </w:t>
      </w:r>
      <w:r w:rsidRPr="009E0F2B">
        <w:rPr>
          <w:rFonts w:eastAsia="Times New Roman" w:cs="Times New Roman"/>
          <w:szCs w:val="24"/>
        </w:rPr>
        <w:t>k</w:t>
      </w:r>
      <w:r w:rsidRPr="009E0F2B">
        <w:rPr>
          <w:rFonts w:eastAsia="Times New Roman" w:cs="Times New Roman"/>
          <w:spacing w:val="-1"/>
          <w:szCs w:val="24"/>
        </w:rPr>
        <w:t>e</w:t>
      </w:r>
      <w:r w:rsidRPr="009E0F2B">
        <w:rPr>
          <w:rFonts w:eastAsia="Times New Roman" w:cs="Times New Roman"/>
          <w:szCs w:val="24"/>
        </w:rPr>
        <w:t>tahui</w:t>
      </w:r>
      <w:r w:rsidRPr="009E0F2B">
        <w:rPr>
          <w:rFonts w:eastAsia="Times New Roman" w:cs="Times New Roman"/>
          <w:spacing w:val="3"/>
          <w:szCs w:val="24"/>
        </w:rPr>
        <w:t xml:space="preserve"> </w:t>
      </w:r>
      <w:r w:rsidRPr="009E0F2B">
        <w:rPr>
          <w:rFonts w:eastAsia="Times New Roman" w:cs="Times New Roman"/>
          <w:spacing w:val="2"/>
          <w:szCs w:val="24"/>
        </w:rPr>
        <w:t>s</w:t>
      </w:r>
      <w:r w:rsidRPr="009E0F2B">
        <w:rPr>
          <w:rFonts w:eastAsia="Times New Roman" w:cs="Times New Roman"/>
          <w:spacing w:val="-1"/>
          <w:szCs w:val="24"/>
        </w:rPr>
        <w:t>e</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l</w:t>
      </w:r>
      <w:r w:rsidRPr="009E0F2B">
        <w:rPr>
          <w:rFonts w:eastAsia="Times New Roman" w:cs="Times New Roman"/>
          <w:spacing w:val="3"/>
          <w:szCs w:val="24"/>
        </w:rPr>
        <w:t>u</w:t>
      </w:r>
      <w:r w:rsidRPr="009E0F2B">
        <w:rPr>
          <w:rFonts w:eastAsia="Times New Roman" w:cs="Times New Roman"/>
          <w:szCs w:val="24"/>
        </w:rPr>
        <w:t>m</w:t>
      </w:r>
      <w:r w:rsidRPr="009E0F2B">
        <w:rPr>
          <w:rFonts w:eastAsia="Times New Roman" w:cs="Times New Roman"/>
          <w:spacing w:val="3"/>
          <w:szCs w:val="24"/>
        </w:rPr>
        <w:t>n</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zCs w:val="24"/>
        </w:rPr>
        <w:t>, b</w:t>
      </w:r>
      <w:r w:rsidRPr="009E0F2B">
        <w:rPr>
          <w:rFonts w:eastAsia="Times New Roman" w:cs="Times New Roman"/>
          <w:spacing w:val="-1"/>
          <w:szCs w:val="24"/>
        </w:rPr>
        <w:t>a</w:t>
      </w:r>
      <w:r w:rsidRPr="009E0F2B">
        <w:rPr>
          <w:rFonts w:eastAsia="Times New Roman" w:cs="Times New Roman"/>
          <w:szCs w:val="24"/>
        </w:rPr>
        <w:t>hwa p</w:t>
      </w:r>
      <w:r w:rsidRPr="009E0F2B">
        <w:rPr>
          <w:rFonts w:eastAsia="Times New Roman" w:cs="Times New Roman"/>
          <w:spacing w:val="-1"/>
          <w:szCs w:val="24"/>
        </w:rPr>
        <w:t>e</w:t>
      </w:r>
      <w:r w:rsidRPr="009E0F2B">
        <w:rPr>
          <w:rFonts w:eastAsia="Times New Roman" w:cs="Times New Roman"/>
          <w:szCs w:val="24"/>
        </w:rPr>
        <w:t>mba</w:t>
      </w:r>
      <w:r w:rsidRPr="009E0F2B">
        <w:rPr>
          <w:rFonts w:eastAsia="Times New Roman" w:cs="Times New Roman"/>
          <w:spacing w:val="2"/>
          <w:szCs w:val="24"/>
        </w:rPr>
        <w:t>h</w:t>
      </w:r>
      <w:r w:rsidRPr="009E0F2B">
        <w:rPr>
          <w:rFonts w:eastAsia="Times New Roman" w:cs="Times New Roman"/>
          <w:spacing w:val="-1"/>
          <w:szCs w:val="24"/>
        </w:rPr>
        <w:t>a</w:t>
      </w:r>
      <w:r w:rsidRPr="009E0F2B">
        <w:rPr>
          <w:rFonts w:eastAsia="Times New Roman" w:cs="Times New Roman"/>
          <w:szCs w:val="24"/>
        </w:rPr>
        <w:t>s</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w:t>
      </w:r>
      <w:r w:rsidRPr="009E0F2B">
        <w:rPr>
          <w:rFonts w:eastAsia="Times New Roman" w:cs="Times New Roman"/>
          <w:szCs w:val="24"/>
        </w:rPr>
        <w:t>ini</w:t>
      </w:r>
      <w:r w:rsidRPr="009E0F2B">
        <w:rPr>
          <w:rFonts w:eastAsia="Times New Roman" w:cs="Times New Roman"/>
          <w:spacing w:val="2"/>
          <w:szCs w:val="24"/>
        </w:rPr>
        <w:t xml:space="preserve"> </w:t>
      </w:r>
      <w:r w:rsidRPr="009E0F2B">
        <w:rPr>
          <w:rFonts w:eastAsia="Times New Roman" w:cs="Times New Roman"/>
          <w:szCs w:val="24"/>
        </w:rPr>
        <w:t>masuk</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lam</w:t>
      </w:r>
      <w:r w:rsidRPr="009E0F2B">
        <w:rPr>
          <w:rFonts w:eastAsia="Times New Roman" w:cs="Times New Roman"/>
          <w:spacing w:val="1"/>
          <w:szCs w:val="24"/>
        </w:rPr>
        <w:t xml:space="preserve"> </w:t>
      </w:r>
      <w:r w:rsidRPr="009E0F2B">
        <w:rPr>
          <w:rFonts w:eastAsia="Times New Roman" w:cs="Times New Roman"/>
          <w:szCs w:val="24"/>
        </w:rPr>
        <w:t>teknolo</w:t>
      </w:r>
      <w:r w:rsidRPr="009E0F2B">
        <w:rPr>
          <w:rFonts w:eastAsia="Times New Roman" w:cs="Times New Roman"/>
          <w:spacing w:val="-2"/>
          <w:szCs w:val="24"/>
        </w:rPr>
        <w:t>g</w:t>
      </w:r>
      <w:r w:rsidRPr="009E0F2B">
        <w:rPr>
          <w:rFonts w:eastAsia="Times New Roman" w:cs="Times New Roman"/>
          <w:szCs w:val="24"/>
        </w:rPr>
        <w:t>i</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tab</w:t>
      </w:r>
      <w:r w:rsidRPr="009E0F2B">
        <w:rPr>
          <w:rFonts w:eastAsia="Times New Roman" w:cs="Times New Roman"/>
          <w:spacing w:val="-1"/>
          <w:szCs w:val="24"/>
        </w:rPr>
        <w:t>a</w:t>
      </w:r>
      <w:r w:rsidRPr="009E0F2B">
        <w:rPr>
          <w:rFonts w:eastAsia="Times New Roman" w:cs="Times New Roman"/>
          <w:szCs w:val="24"/>
        </w:rPr>
        <w:t>s</w:t>
      </w:r>
      <w:r w:rsidRPr="009E0F2B">
        <w:rPr>
          <w:rFonts w:eastAsia="Times New Roman" w:cs="Times New Roman"/>
          <w:spacing w:val="-1"/>
          <w:szCs w:val="24"/>
        </w:rPr>
        <w:t>e</w:t>
      </w:r>
      <w:r w:rsidRPr="009E0F2B">
        <w:rPr>
          <w:rFonts w:eastAsia="Times New Roman" w:cs="Times New Roman"/>
          <w:szCs w:val="24"/>
        </w:rPr>
        <w:t>,</w:t>
      </w:r>
      <w:r w:rsidRPr="009E0F2B">
        <w:rPr>
          <w:rFonts w:eastAsia="Times New Roman" w:cs="Times New Roman"/>
          <w:spacing w:val="1"/>
          <w:szCs w:val="24"/>
        </w:rPr>
        <w:t xml:space="preserve"> </w:t>
      </w:r>
      <w:r w:rsidRPr="009E0F2B">
        <w:rPr>
          <w:rFonts w:eastAsia="Times New Roman" w:cs="Times New Roman"/>
          <w:szCs w:val="24"/>
        </w:rPr>
        <w:t>di</w:t>
      </w:r>
      <w:r w:rsidRPr="009E0F2B">
        <w:rPr>
          <w:rFonts w:eastAsia="Times New Roman" w:cs="Times New Roman"/>
          <w:spacing w:val="1"/>
          <w:szCs w:val="24"/>
        </w:rPr>
        <w:t>m</w:t>
      </w:r>
      <w:r w:rsidRPr="009E0F2B">
        <w:rPr>
          <w:rFonts w:eastAsia="Times New Roman" w:cs="Times New Roman"/>
          <w:spacing w:val="-1"/>
          <w:szCs w:val="24"/>
        </w:rPr>
        <w:t>a</w:t>
      </w:r>
      <w:r w:rsidRPr="009E0F2B">
        <w:rPr>
          <w:rFonts w:eastAsia="Times New Roman" w:cs="Times New Roman"/>
          <w:szCs w:val="24"/>
        </w:rPr>
        <w:t>na di</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pacing w:val="3"/>
          <w:szCs w:val="24"/>
        </w:rPr>
        <w:t>l</w:t>
      </w:r>
      <w:r w:rsidRPr="009E0F2B">
        <w:rPr>
          <w:rFonts w:eastAsia="Times New Roman" w:cs="Times New Roman"/>
          <w:spacing w:val="-1"/>
          <w:szCs w:val="24"/>
        </w:rPr>
        <w:t>a</w:t>
      </w:r>
      <w:r w:rsidRPr="009E0F2B">
        <w:rPr>
          <w:rFonts w:eastAsia="Times New Roman" w:cs="Times New Roman"/>
          <w:szCs w:val="24"/>
        </w:rPr>
        <w:t>m</w:t>
      </w:r>
      <w:r w:rsidRPr="009E0F2B">
        <w:rPr>
          <w:rFonts w:eastAsia="Times New Roman" w:cs="Times New Roman"/>
          <w:spacing w:val="3"/>
          <w:szCs w:val="24"/>
        </w:rPr>
        <w:t>n</w:t>
      </w:r>
      <w:r w:rsidRPr="009E0F2B">
        <w:rPr>
          <w:rFonts w:eastAsia="Times New Roman" w:cs="Times New Roman"/>
          <w:spacing w:val="-5"/>
          <w:szCs w:val="24"/>
        </w:rPr>
        <w:t>y</w:t>
      </w:r>
      <w:r w:rsidRPr="009E0F2B">
        <w:rPr>
          <w:rFonts w:eastAsia="Times New Roman" w:cs="Times New Roman"/>
          <w:szCs w:val="24"/>
        </w:rPr>
        <w:t>a me</w:t>
      </w:r>
      <w:r w:rsidRPr="009E0F2B">
        <w:rPr>
          <w:rFonts w:eastAsia="Times New Roman" w:cs="Times New Roman"/>
          <w:spacing w:val="-1"/>
          <w:szCs w:val="24"/>
        </w:rPr>
        <w:t>r</w:t>
      </w:r>
      <w:r w:rsidRPr="009E0F2B">
        <w:rPr>
          <w:rFonts w:eastAsia="Times New Roman" w:cs="Times New Roman"/>
          <w:szCs w:val="24"/>
        </w:rPr>
        <w:t>up</w:t>
      </w:r>
      <w:r w:rsidRPr="009E0F2B">
        <w:rPr>
          <w:rFonts w:eastAsia="Times New Roman" w:cs="Times New Roman"/>
          <w:spacing w:val="-1"/>
          <w:szCs w:val="24"/>
        </w:rPr>
        <w:t>a</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1"/>
          <w:szCs w:val="24"/>
        </w:rPr>
        <w:t xml:space="preserve"> c</w:t>
      </w:r>
      <w:r w:rsidRPr="009E0F2B">
        <w:rPr>
          <w:rFonts w:eastAsia="Times New Roman" w:cs="Times New Roman"/>
          <w:spacing w:val="-1"/>
          <w:szCs w:val="24"/>
        </w:rPr>
        <w:t>a</w:t>
      </w:r>
      <w:r w:rsidRPr="009E0F2B">
        <w:rPr>
          <w:rFonts w:eastAsia="Times New Roman" w:cs="Times New Roman"/>
          <w:szCs w:val="24"/>
        </w:rPr>
        <w:t>ra</w:t>
      </w:r>
      <w:r w:rsidRPr="009E0F2B">
        <w:rPr>
          <w:rFonts w:eastAsia="Times New Roman" w:cs="Times New Roman"/>
          <w:spacing w:val="1"/>
          <w:szCs w:val="24"/>
        </w:rPr>
        <w:t xml:space="preserve"> </w:t>
      </w:r>
      <w:r w:rsidRPr="009E0F2B">
        <w:rPr>
          <w:rFonts w:eastAsia="Times New Roman" w:cs="Times New Roman"/>
          <w:spacing w:val="-1"/>
          <w:szCs w:val="24"/>
        </w:rPr>
        <w:t>a</w:t>
      </w:r>
      <w:r w:rsidRPr="009E0F2B">
        <w:rPr>
          <w:rFonts w:eastAsia="Times New Roman" w:cs="Times New Roman"/>
          <w:szCs w:val="24"/>
        </w:rPr>
        <w:t>tau te</w:t>
      </w:r>
      <w:r w:rsidRPr="009E0F2B">
        <w:rPr>
          <w:rFonts w:eastAsia="Times New Roman" w:cs="Times New Roman"/>
          <w:spacing w:val="2"/>
          <w:szCs w:val="24"/>
        </w:rPr>
        <w:t>k</w:t>
      </w:r>
      <w:r w:rsidRPr="009E0F2B">
        <w:rPr>
          <w:rFonts w:eastAsia="Times New Roman" w:cs="Times New Roman"/>
          <w:szCs w:val="24"/>
        </w:rPr>
        <w:t>nik</w:t>
      </w:r>
      <w:r w:rsidRPr="009E0F2B">
        <w:rPr>
          <w:rFonts w:eastAsia="Times New Roman" w:cs="Times New Roman"/>
          <w:spacing w:val="1"/>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zCs w:val="24"/>
        </w:rPr>
        <w:t>n</w:t>
      </w:r>
      <w:r w:rsidRPr="009E0F2B">
        <w:rPr>
          <w:rFonts w:eastAsia="Times New Roman" w:cs="Times New Roman"/>
          <w:spacing w:val="-2"/>
          <w:szCs w:val="24"/>
        </w:rPr>
        <w:t>g</w:t>
      </w:r>
      <w:r w:rsidRPr="009E0F2B">
        <w:rPr>
          <w:rFonts w:eastAsia="Times New Roman" w:cs="Times New Roman"/>
          <w:spacing w:val="-1"/>
          <w:szCs w:val="24"/>
        </w:rPr>
        <w:t>e</w:t>
      </w:r>
      <w:r w:rsidRPr="009E0F2B">
        <w:rPr>
          <w:rFonts w:eastAsia="Times New Roman" w:cs="Times New Roman"/>
          <w:szCs w:val="24"/>
        </w:rPr>
        <w:t>lo</w:t>
      </w:r>
      <w:r w:rsidRPr="009E0F2B">
        <w:rPr>
          <w:rFonts w:eastAsia="Times New Roman" w:cs="Times New Roman"/>
          <w:spacing w:val="1"/>
          <w:szCs w:val="24"/>
        </w:rPr>
        <w:t>la</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 b</w:t>
      </w:r>
      <w:r w:rsidRPr="009E0F2B">
        <w:rPr>
          <w:rFonts w:eastAsia="Times New Roman" w:cs="Times New Roman"/>
          <w:spacing w:val="-1"/>
          <w:szCs w:val="24"/>
        </w:rPr>
        <w:t>a</w:t>
      </w:r>
      <w:r w:rsidRPr="009E0F2B">
        <w:rPr>
          <w:rFonts w:eastAsia="Times New Roman" w:cs="Times New Roman"/>
          <w:spacing w:val="3"/>
          <w:szCs w:val="24"/>
        </w:rPr>
        <w:t>i</w:t>
      </w:r>
      <w:r w:rsidRPr="009E0F2B">
        <w:rPr>
          <w:rFonts w:eastAsia="Times New Roman" w:cs="Times New Roman"/>
          <w:szCs w:val="24"/>
        </w:rPr>
        <w:t>k</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 xml:space="preserve">ta teks </w:t>
      </w:r>
      <w:r w:rsidRPr="009E0F2B">
        <w:rPr>
          <w:rFonts w:eastAsia="Times New Roman" w:cs="Times New Roman"/>
          <w:spacing w:val="-2"/>
          <w:szCs w:val="24"/>
        </w:rPr>
        <w:t>g</w:t>
      </w:r>
      <w:r w:rsidRPr="009E0F2B">
        <w:rPr>
          <w:rFonts w:eastAsia="Times New Roman" w:cs="Times New Roman"/>
          <w:spacing w:val="-1"/>
          <w:szCs w:val="24"/>
        </w:rPr>
        <w:t>a</w:t>
      </w:r>
      <w:r w:rsidRPr="009E0F2B">
        <w:rPr>
          <w:rFonts w:eastAsia="Times New Roman" w:cs="Times New Roman"/>
          <w:szCs w:val="24"/>
        </w:rPr>
        <w:t>mb</w:t>
      </w:r>
      <w:r w:rsidRPr="009E0F2B">
        <w:rPr>
          <w:rFonts w:eastAsia="Times New Roman" w:cs="Times New Roman"/>
          <w:spacing w:val="2"/>
          <w:szCs w:val="24"/>
        </w:rPr>
        <w:t>a</w:t>
      </w:r>
      <w:r w:rsidRPr="009E0F2B">
        <w:rPr>
          <w:rFonts w:eastAsia="Times New Roman" w:cs="Times New Roman"/>
          <w:szCs w:val="24"/>
        </w:rPr>
        <w:t>r maupun d</w:t>
      </w:r>
      <w:r w:rsidRPr="009E0F2B">
        <w:rPr>
          <w:rFonts w:eastAsia="Times New Roman" w:cs="Times New Roman"/>
          <w:spacing w:val="-1"/>
          <w:szCs w:val="24"/>
        </w:rPr>
        <w:t>a</w:t>
      </w:r>
      <w:r w:rsidRPr="009E0F2B">
        <w:rPr>
          <w:rFonts w:eastAsia="Times New Roman" w:cs="Times New Roman"/>
          <w:szCs w:val="24"/>
        </w:rPr>
        <w:t>ta lai</w:t>
      </w:r>
      <w:r w:rsidRPr="009E0F2B">
        <w:rPr>
          <w:rFonts w:eastAsia="Times New Roman" w:cs="Times New Roman"/>
          <w:spacing w:val="2"/>
          <w:szCs w:val="24"/>
        </w:rPr>
        <w:t>n</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zCs w:val="24"/>
        </w:rPr>
        <w:t>.</w:t>
      </w:r>
      <w:r w:rsidRPr="009E0F2B">
        <w:rPr>
          <w:rFonts w:eastAsia="Times New Roman" w:cs="Times New Roman"/>
          <w:spacing w:val="3"/>
          <w:szCs w:val="24"/>
        </w:rPr>
        <w:t xml:space="preserve"> </w:t>
      </w:r>
      <w:r w:rsidRPr="009E0F2B">
        <w:rPr>
          <w:rFonts w:eastAsia="Times New Roman" w:cs="Times New Roman"/>
          <w:spacing w:val="1"/>
          <w:szCs w:val="24"/>
        </w:rPr>
        <w:t>P</w:t>
      </w:r>
      <w:r w:rsidRPr="009E0F2B">
        <w:rPr>
          <w:rFonts w:eastAsia="Times New Roman" w:cs="Times New Roman"/>
          <w:spacing w:val="-1"/>
          <w:szCs w:val="24"/>
        </w:rPr>
        <w:t>e</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1"/>
          <w:szCs w:val="24"/>
        </w:rPr>
        <w:t>e</w:t>
      </w:r>
      <w:r w:rsidRPr="009E0F2B">
        <w:rPr>
          <w:rFonts w:eastAsia="Times New Roman" w:cs="Times New Roman"/>
          <w:szCs w:val="24"/>
        </w:rPr>
        <w:t>lo</w:t>
      </w:r>
      <w:r w:rsidRPr="009E0F2B">
        <w:rPr>
          <w:rFonts w:eastAsia="Times New Roman" w:cs="Times New Roman"/>
          <w:spacing w:val="1"/>
          <w:szCs w:val="24"/>
        </w:rPr>
        <w:t>l</w:t>
      </w:r>
      <w:r w:rsidRPr="009E0F2B">
        <w:rPr>
          <w:rFonts w:eastAsia="Times New Roman" w:cs="Times New Roman"/>
          <w:spacing w:val="-1"/>
          <w:szCs w:val="24"/>
        </w:rPr>
        <w:t>aa</w:t>
      </w:r>
      <w:r w:rsidRPr="009E0F2B">
        <w:rPr>
          <w:rFonts w:eastAsia="Times New Roman" w:cs="Times New Roman"/>
          <w:szCs w:val="24"/>
        </w:rPr>
        <w:t>n</w:t>
      </w:r>
      <w:r w:rsidRPr="009E0F2B">
        <w:rPr>
          <w:rFonts w:eastAsia="Times New Roman" w:cs="Times New Roman"/>
          <w:spacing w:val="3"/>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w:t>
      </w:r>
      <w:r w:rsidRPr="009E0F2B">
        <w:rPr>
          <w:rFonts w:eastAsia="Times New Roman" w:cs="Times New Roman"/>
          <w:spacing w:val="2"/>
          <w:szCs w:val="24"/>
        </w:rPr>
        <w:t>a</w:t>
      </w:r>
      <w:r w:rsidRPr="009E0F2B">
        <w:rPr>
          <w:rFonts w:eastAsia="Times New Roman" w:cs="Times New Roman"/>
          <w:szCs w:val="24"/>
        </w:rPr>
        <w:t>b</w:t>
      </w:r>
      <w:r w:rsidRPr="009E0F2B">
        <w:rPr>
          <w:rFonts w:eastAsia="Times New Roman" w:cs="Times New Roman"/>
          <w:spacing w:val="-1"/>
          <w:szCs w:val="24"/>
        </w:rPr>
        <w:t>a</w:t>
      </w:r>
      <w:r w:rsidRPr="009E0F2B">
        <w:rPr>
          <w:rFonts w:eastAsia="Times New Roman" w:cs="Times New Roman"/>
          <w:szCs w:val="24"/>
        </w:rPr>
        <w:t>se di</w:t>
      </w:r>
      <w:r w:rsidRPr="009E0F2B">
        <w:rPr>
          <w:rFonts w:eastAsia="Times New Roman" w:cs="Times New Roman"/>
          <w:spacing w:val="1"/>
          <w:szCs w:val="24"/>
        </w:rPr>
        <w:t>l</w:t>
      </w:r>
      <w:r w:rsidRPr="009E0F2B">
        <w:rPr>
          <w:rFonts w:eastAsia="Times New Roman" w:cs="Times New Roman"/>
          <w:spacing w:val="-1"/>
          <w:szCs w:val="24"/>
        </w:rPr>
        <w:t>a</w:t>
      </w:r>
      <w:r w:rsidRPr="009E0F2B">
        <w:rPr>
          <w:rFonts w:eastAsia="Times New Roman" w:cs="Times New Roman"/>
          <w:szCs w:val="24"/>
        </w:rPr>
        <w:t>kuk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3"/>
          <w:szCs w:val="24"/>
        </w:rPr>
        <w:t xml:space="preserve"> </w:t>
      </w:r>
      <w:r w:rsidRPr="009E0F2B">
        <w:rPr>
          <w:rFonts w:eastAsia="Times New Roman" w:cs="Times New Roman"/>
          <w:szCs w:val="24"/>
        </w:rPr>
        <w:t>d</w:t>
      </w:r>
      <w:r w:rsidRPr="009E0F2B">
        <w:rPr>
          <w:rFonts w:eastAsia="Times New Roman" w:cs="Times New Roman"/>
          <w:spacing w:val="-1"/>
          <w:szCs w:val="24"/>
        </w:rPr>
        <w:t>e</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3"/>
          <w:szCs w:val="24"/>
        </w:rPr>
        <w:t xml:space="preserve"> </w:t>
      </w:r>
      <w:r w:rsidRPr="009E0F2B">
        <w:rPr>
          <w:rFonts w:eastAsia="Times New Roman" w:cs="Times New Roman"/>
          <w:szCs w:val="24"/>
        </w:rPr>
        <w:t>menulisk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1"/>
          <w:szCs w:val="24"/>
        </w:rPr>
        <w:t xml:space="preserve"> </w:t>
      </w:r>
      <w:r w:rsidRPr="009E0F2B">
        <w:rPr>
          <w:rFonts w:eastAsia="Times New Roman" w:cs="Times New Roman"/>
          <w:szCs w:val="24"/>
        </w:rPr>
        <w:t xml:space="preserve">kode </w:t>
      </w:r>
      <w:r w:rsidRPr="009E0F2B">
        <w:rPr>
          <w:rFonts w:eastAsia="Times New Roman" w:cs="Times New Roman"/>
          <w:spacing w:val="2"/>
          <w:szCs w:val="24"/>
        </w:rPr>
        <w:t>p</w:t>
      </w:r>
      <w:r w:rsidRPr="009E0F2B">
        <w:rPr>
          <w:rFonts w:eastAsia="Times New Roman" w:cs="Times New Roman"/>
          <w:spacing w:val="-1"/>
          <w:szCs w:val="24"/>
        </w:rPr>
        <w:t>e</w:t>
      </w:r>
      <w:r w:rsidRPr="009E0F2B">
        <w:rPr>
          <w:rFonts w:eastAsia="Times New Roman" w:cs="Times New Roman"/>
          <w:szCs w:val="24"/>
        </w:rPr>
        <w:t>rint</w:t>
      </w:r>
      <w:r w:rsidRPr="009E0F2B">
        <w:rPr>
          <w:rFonts w:eastAsia="Times New Roman" w:cs="Times New Roman"/>
          <w:spacing w:val="-1"/>
          <w:szCs w:val="24"/>
        </w:rPr>
        <w:t>a</w:t>
      </w:r>
      <w:r w:rsidRPr="009E0F2B">
        <w:rPr>
          <w:rFonts w:eastAsia="Times New Roman" w:cs="Times New Roman"/>
          <w:szCs w:val="24"/>
        </w:rPr>
        <w:t>h</w:t>
      </w:r>
      <w:r w:rsidRPr="009E0F2B">
        <w:rPr>
          <w:rFonts w:eastAsia="Times New Roman" w:cs="Times New Roman"/>
          <w:spacing w:val="3"/>
          <w:szCs w:val="24"/>
        </w:rPr>
        <w:t xml:space="preserve"> </w:t>
      </w:r>
      <w:r w:rsidRPr="009E0F2B">
        <w:rPr>
          <w:rFonts w:eastAsia="Times New Roman" w:cs="Times New Roman"/>
          <w:szCs w:val="24"/>
        </w:rPr>
        <w:t>b</w:t>
      </w:r>
      <w:r w:rsidRPr="009E0F2B">
        <w:rPr>
          <w:rFonts w:eastAsia="Times New Roman" w:cs="Times New Roman"/>
          <w:spacing w:val="-1"/>
          <w:szCs w:val="24"/>
        </w:rPr>
        <w:t>e</w:t>
      </w:r>
      <w:r w:rsidRPr="009E0F2B">
        <w:rPr>
          <w:rFonts w:eastAsia="Times New Roman" w:cs="Times New Roman"/>
          <w:szCs w:val="24"/>
        </w:rPr>
        <w:t>rupa Qu</w:t>
      </w:r>
      <w:r w:rsidRPr="009E0F2B">
        <w:rPr>
          <w:rFonts w:eastAsia="Times New Roman" w:cs="Times New Roman"/>
          <w:spacing w:val="-1"/>
          <w:szCs w:val="24"/>
        </w:rPr>
        <w:t>e</w:t>
      </w:r>
      <w:r w:rsidRPr="009E0F2B">
        <w:rPr>
          <w:rFonts w:eastAsia="Times New Roman" w:cs="Times New Roman"/>
          <w:spacing w:val="4"/>
          <w:szCs w:val="24"/>
        </w:rPr>
        <w:t>r</w:t>
      </w:r>
      <w:r w:rsidRPr="009E0F2B">
        <w:rPr>
          <w:rFonts w:eastAsia="Times New Roman" w:cs="Times New Roman"/>
          <w:szCs w:val="24"/>
        </w:rPr>
        <w:t>y</w:t>
      </w:r>
      <w:r>
        <w:rPr>
          <w:szCs w:val="24"/>
        </w:rPr>
        <w:t xml:space="preserve"> </w:t>
      </w:r>
      <w:r w:rsidRPr="009E0F2B">
        <w:rPr>
          <w:rFonts w:eastAsia="Times New Roman" w:cs="Times New Roman"/>
          <w:spacing w:val="1"/>
          <w:szCs w:val="24"/>
        </w:rPr>
        <w:t>S</w:t>
      </w:r>
      <w:r w:rsidRPr="009E0F2B">
        <w:rPr>
          <w:rFonts w:eastAsia="Times New Roman" w:cs="Times New Roman"/>
          <w:spacing w:val="2"/>
          <w:szCs w:val="24"/>
        </w:rPr>
        <w:t>Q</w:t>
      </w:r>
      <w:r w:rsidRPr="009E0F2B">
        <w:rPr>
          <w:rFonts w:eastAsia="Times New Roman" w:cs="Times New Roman"/>
          <w:szCs w:val="24"/>
        </w:rPr>
        <w:t>L</w:t>
      </w:r>
      <w:r>
        <w:rPr>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w:t>
      </w:r>
      <w:r>
        <w:rPr>
          <w:szCs w:val="24"/>
        </w:rPr>
        <w:t xml:space="preserve"> </w:t>
      </w:r>
      <w:r w:rsidRPr="009E0F2B">
        <w:rPr>
          <w:rFonts w:eastAsia="Times New Roman" w:cs="Times New Roman"/>
          <w:spacing w:val="2"/>
          <w:szCs w:val="24"/>
        </w:rPr>
        <w:t>h</w:t>
      </w:r>
      <w:r w:rsidRPr="009E0F2B">
        <w:rPr>
          <w:rFonts w:eastAsia="Times New Roman" w:cs="Times New Roman"/>
          <w:spacing w:val="-1"/>
          <w:szCs w:val="24"/>
        </w:rPr>
        <w:t>a</w:t>
      </w:r>
      <w:r w:rsidRPr="009E0F2B">
        <w:rPr>
          <w:rFonts w:eastAsia="Times New Roman" w:cs="Times New Roman"/>
          <w:szCs w:val="24"/>
        </w:rPr>
        <w:t>rus</w:t>
      </w:r>
      <w:r>
        <w:rPr>
          <w:szCs w:val="24"/>
        </w:rPr>
        <w:t xml:space="preserve"> </w:t>
      </w:r>
      <w:r w:rsidRPr="009E0F2B">
        <w:rPr>
          <w:rFonts w:eastAsia="Times New Roman" w:cs="Times New Roman"/>
          <w:spacing w:val="-1"/>
          <w:szCs w:val="24"/>
        </w:rPr>
        <w:t>a</w:t>
      </w:r>
      <w:r w:rsidRPr="009E0F2B">
        <w:rPr>
          <w:rFonts w:eastAsia="Times New Roman" w:cs="Times New Roman"/>
          <w:szCs w:val="24"/>
        </w:rPr>
        <w:t>nda</w:t>
      </w:r>
      <w:r>
        <w:rPr>
          <w:szCs w:val="24"/>
        </w:rPr>
        <w:t xml:space="preserve"> </w:t>
      </w:r>
      <w:r w:rsidRPr="009E0F2B">
        <w:rPr>
          <w:rFonts w:eastAsia="Times New Roman" w:cs="Times New Roman"/>
          <w:szCs w:val="24"/>
        </w:rPr>
        <w:t>masuk</w:t>
      </w:r>
      <w:r w:rsidRPr="009E0F2B">
        <w:rPr>
          <w:rFonts w:eastAsia="Times New Roman" w:cs="Times New Roman"/>
          <w:spacing w:val="-1"/>
          <w:szCs w:val="24"/>
        </w:rPr>
        <w:t>a</w:t>
      </w:r>
      <w:r w:rsidRPr="009E0F2B">
        <w:rPr>
          <w:rFonts w:eastAsia="Times New Roman" w:cs="Times New Roman"/>
          <w:szCs w:val="24"/>
        </w:rPr>
        <w:t>n</w:t>
      </w:r>
      <w:r>
        <w:rPr>
          <w:szCs w:val="24"/>
        </w:rPr>
        <w:t xml:space="preserve"> </w:t>
      </w:r>
      <w:r w:rsidRPr="009E0F2B">
        <w:rPr>
          <w:rFonts w:eastAsia="Times New Roman" w:cs="Times New Roman"/>
          <w:spacing w:val="2"/>
          <w:szCs w:val="24"/>
        </w:rPr>
        <w:t>s</w:t>
      </w:r>
      <w:r w:rsidRPr="009E0F2B">
        <w:rPr>
          <w:rFonts w:eastAsia="Times New Roman" w:cs="Times New Roman"/>
          <w:spacing w:val="-1"/>
          <w:szCs w:val="24"/>
        </w:rPr>
        <w:t>e</w:t>
      </w:r>
      <w:r w:rsidRPr="009E0F2B">
        <w:rPr>
          <w:rFonts w:eastAsia="Times New Roman" w:cs="Times New Roman"/>
          <w:szCs w:val="24"/>
        </w:rPr>
        <w:t>suai</w:t>
      </w:r>
      <w:r>
        <w:rPr>
          <w:szCs w:val="24"/>
        </w:rPr>
        <w:t xml:space="preserve"> </w:t>
      </w:r>
      <w:r w:rsidRPr="009E0F2B">
        <w:rPr>
          <w:rFonts w:eastAsia="Times New Roman" w:cs="Times New Roman"/>
          <w:szCs w:val="24"/>
        </w:rPr>
        <w:t>d</w:t>
      </w:r>
      <w:r w:rsidRPr="009E0F2B">
        <w:rPr>
          <w:rFonts w:eastAsia="Times New Roman" w:cs="Times New Roman"/>
          <w:spacing w:val="-1"/>
          <w:szCs w:val="24"/>
        </w:rPr>
        <w:t>e</w:t>
      </w:r>
      <w:r w:rsidRPr="009E0F2B">
        <w:rPr>
          <w:rFonts w:eastAsia="Times New Roman" w:cs="Times New Roman"/>
          <w:szCs w:val="24"/>
        </w:rPr>
        <w:t>n</w:t>
      </w:r>
      <w:r w:rsidRPr="009E0F2B">
        <w:rPr>
          <w:rFonts w:eastAsia="Times New Roman" w:cs="Times New Roman"/>
          <w:spacing w:val="5"/>
          <w:szCs w:val="24"/>
        </w:rPr>
        <w:t>g</w:t>
      </w:r>
      <w:r w:rsidRPr="009E0F2B">
        <w:rPr>
          <w:rFonts w:eastAsia="Times New Roman" w:cs="Times New Roman"/>
          <w:spacing w:val="-1"/>
          <w:szCs w:val="24"/>
        </w:rPr>
        <w:t>a</w:t>
      </w:r>
      <w:r w:rsidRPr="009E0F2B">
        <w:rPr>
          <w:rFonts w:eastAsia="Times New Roman" w:cs="Times New Roman"/>
          <w:szCs w:val="24"/>
        </w:rPr>
        <w:t>n</w:t>
      </w:r>
      <w:r>
        <w:rPr>
          <w:szCs w:val="24"/>
        </w:rPr>
        <w:t xml:space="preserve"> </w:t>
      </w:r>
      <w:r w:rsidRPr="009E0F2B">
        <w:rPr>
          <w:rFonts w:eastAsia="Times New Roman" w:cs="Times New Roman"/>
          <w:spacing w:val="2"/>
          <w:szCs w:val="24"/>
        </w:rPr>
        <w:t>k</w:t>
      </w:r>
      <w:r w:rsidRPr="009E0F2B">
        <w:rPr>
          <w:rFonts w:eastAsia="Times New Roman" w:cs="Times New Roman"/>
          <w:spacing w:val="-1"/>
          <w:szCs w:val="24"/>
        </w:rPr>
        <w:t>e</w:t>
      </w:r>
      <w:r w:rsidRPr="009E0F2B">
        <w:rPr>
          <w:rFonts w:eastAsia="Times New Roman" w:cs="Times New Roman"/>
          <w:szCs w:val="24"/>
        </w:rPr>
        <w:t>butuhan</w:t>
      </w:r>
      <w:r w:rsidRPr="009E0F2B">
        <w:rPr>
          <w:rFonts w:eastAsia="Times New Roman" w:cs="Times New Roman"/>
          <w:spacing w:val="1"/>
          <w:szCs w:val="24"/>
        </w:rPr>
        <w:t>.</w:t>
      </w:r>
      <w:r w:rsidRPr="009E0F2B">
        <w:rPr>
          <w:rFonts w:eastAsia="Times New Roman" w:cs="Times New Roman"/>
          <w:szCs w:val="24"/>
        </w:rPr>
        <w:t>Contoh</w:t>
      </w:r>
      <w:r w:rsidRPr="009E0F2B">
        <w:rPr>
          <w:rFonts w:eastAsia="Times New Roman" w:cs="Times New Roman"/>
          <w:spacing w:val="3"/>
          <w:szCs w:val="24"/>
        </w:rPr>
        <w:t>n</w:t>
      </w:r>
      <w:r w:rsidRPr="009E0F2B">
        <w:rPr>
          <w:rFonts w:eastAsia="Times New Roman" w:cs="Times New Roman"/>
          <w:spacing w:val="-5"/>
          <w:szCs w:val="24"/>
        </w:rPr>
        <w:t>y</w:t>
      </w:r>
      <w:r w:rsidRPr="009E0F2B">
        <w:rPr>
          <w:rFonts w:eastAsia="Times New Roman" w:cs="Times New Roman"/>
          <w:szCs w:val="24"/>
        </w:rPr>
        <w:t>a s</w:t>
      </w:r>
      <w:r w:rsidRPr="009E0F2B">
        <w:rPr>
          <w:rFonts w:eastAsia="Times New Roman" w:cs="Times New Roman"/>
          <w:spacing w:val="-1"/>
          <w:szCs w:val="24"/>
        </w:rPr>
        <w:t>e</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zCs w:val="24"/>
        </w:rPr>
        <w:t>rti D</w:t>
      </w:r>
      <w:r w:rsidRPr="009E0F2B">
        <w:rPr>
          <w:rFonts w:eastAsia="Times New Roman" w:cs="Times New Roman"/>
          <w:spacing w:val="1"/>
          <w:szCs w:val="24"/>
        </w:rPr>
        <w:t>D</w:t>
      </w:r>
      <w:r w:rsidRPr="009E0F2B">
        <w:rPr>
          <w:rFonts w:eastAsia="Times New Roman" w:cs="Times New Roman"/>
          <w:szCs w:val="24"/>
        </w:rPr>
        <w:t>L</w:t>
      </w:r>
      <w:r w:rsidRPr="009E0F2B">
        <w:rPr>
          <w:rFonts w:eastAsia="Times New Roman" w:cs="Times New Roman"/>
          <w:spacing w:val="2"/>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 me</w:t>
      </w:r>
      <w:r w:rsidRPr="009E0F2B">
        <w:rPr>
          <w:rFonts w:eastAsia="Times New Roman" w:cs="Times New Roman"/>
          <w:spacing w:val="-1"/>
          <w:szCs w:val="24"/>
        </w:rPr>
        <w:t>r</w:t>
      </w:r>
      <w:r w:rsidRPr="009E0F2B">
        <w:rPr>
          <w:rFonts w:eastAsia="Times New Roman" w:cs="Times New Roman"/>
          <w:spacing w:val="2"/>
          <w:szCs w:val="24"/>
        </w:rPr>
        <w:t>u</w:t>
      </w:r>
      <w:r w:rsidRPr="009E0F2B">
        <w:rPr>
          <w:rFonts w:eastAsia="Times New Roman" w:cs="Times New Roman"/>
          <w:szCs w:val="24"/>
        </w:rPr>
        <w:t>p</w:t>
      </w:r>
      <w:r w:rsidRPr="009E0F2B">
        <w:rPr>
          <w:rFonts w:eastAsia="Times New Roman" w:cs="Times New Roman"/>
          <w:spacing w:val="-1"/>
          <w:szCs w:val="24"/>
        </w:rPr>
        <w:t>a</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n s</w:t>
      </w:r>
      <w:r w:rsidRPr="009E0F2B">
        <w:rPr>
          <w:rFonts w:eastAsia="Times New Roman" w:cs="Times New Roman"/>
          <w:spacing w:val="-1"/>
          <w:szCs w:val="24"/>
        </w:rPr>
        <w:t>e</w:t>
      </w:r>
      <w:r w:rsidRPr="009E0F2B">
        <w:rPr>
          <w:rFonts w:eastAsia="Times New Roman" w:cs="Times New Roman"/>
          <w:szCs w:val="24"/>
        </w:rPr>
        <w:t>kumpu</w:t>
      </w:r>
      <w:r w:rsidRPr="009E0F2B">
        <w:rPr>
          <w:rFonts w:eastAsia="Times New Roman" w:cs="Times New Roman"/>
          <w:spacing w:val="1"/>
          <w:szCs w:val="24"/>
        </w:rPr>
        <w:t>l</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w:t>
      </w:r>
      <w:r w:rsidRPr="009E0F2B">
        <w:rPr>
          <w:rFonts w:eastAsia="Times New Roman" w:cs="Times New Roman"/>
          <w:szCs w:val="24"/>
        </w:rPr>
        <w:t>s</w:t>
      </w:r>
      <w:r w:rsidRPr="009E0F2B">
        <w:rPr>
          <w:rFonts w:eastAsia="Times New Roman" w:cs="Times New Roman"/>
          <w:spacing w:val="-1"/>
          <w:szCs w:val="24"/>
        </w:rPr>
        <w:t>e</w:t>
      </w:r>
      <w:r w:rsidRPr="009E0F2B">
        <w:rPr>
          <w:rFonts w:eastAsia="Times New Roman" w:cs="Times New Roman"/>
          <w:szCs w:val="24"/>
        </w:rPr>
        <w:t>t</w:t>
      </w:r>
      <w:r w:rsidRPr="009E0F2B">
        <w:rPr>
          <w:rFonts w:eastAsia="Times New Roman" w:cs="Times New Roman"/>
          <w:spacing w:val="2"/>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zCs w:val="24"/>
        </w:rPr>
        <w:t>rint</w:t>
      </w:r>
      <w:r w:rsidRPr="009E0F2B">
        <w:rPr>
          <w:rFonts w:eastAsia="Times New Roman" w:cs="Times New Roman"/>
          <w:spacing w:val="-1"/>
          <w:szCs w:val="24"/>
        </w:rPr>
        <w:t>a</w:t>
      </w:r>
      <w:r w:rsidRPr="009E0F2B">
        <w:rPr>
          <w:rFonts w:eastAsia="Times New Roman" w:cs="Times New Roman"/>
          <w:szCs w:val="24"/>
        </w:rPr>
        <w:t>h</w:t>
      </w:r>
      <w:r w:rsidRPr="009E0F2B">
        <w:rPr>
          <w:rFonts w:eastAsia="Times New Roman" w:cs="Times New Roman"/>
          <w:spacing w:val="4"/>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 b</w:t>
      </w:r>
      <w:r w:rsidRPr="009E0F2B">
        <w:rPr>
          <w:rFonts w:eastAsia="Times New Roman" w:cs="Times New Roman"/>
          <w:spacing w:val="-1"/>
          <w:szCs w:val="24"/>
        </w:rPr>
        <w:t>e</w:t>
      </w:r>
      <w:r w:rsidRPr="009E0F2B">
        <w:rPr>
          <w:rFonts w:eastAsia="Times New Roman" w:cs="Times New Roman"/>
          <w:szCs w:val="24"/>
        </w:rPr>
        <w:t>rtuju</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w:t>
      </w:r>
      <w:r w:rsidRPr="009E0F2B">
        <w:rPr>
          <w:rFonts w:eastAsia="Times New Roman" w:cs="Times New Roman"/>
          <w:szCs w:val="24"/>
        </w:rPr>
        <w:t>untuk mend</w:t>
      </w:r>
      <w:r w:rsidRPr="009E0F2B">
        <w:rPr>
          <w:rFonts w:eastAsia="Times New Roman" w:cs="Times New Roman"/>
          <w:spacing w:val="-1"/>
          <w:szCs w:val="24"/>
        </w:rPr>
        <w:t>e</w:t>
      </w:r>
      <w:r w:rsidRPr="009E0F2B">
        <w:rPr>
          <w:rFonts w:eastAsia="Times New Roman" w:cs="Times New Roman"/>
          <w:szCs w:val="24"/>
        </w:rPr>
        <w:t>finis</w:t>
      </w:r>
      <w:r w:rsidRPr="009E0F2B">
        <w:rPr>
          <w:rFonts w:eastAsia="Times New Roman" w:cs="Times New Roman"/>
          <w:spacing w:val="1"/>
          <w:szCs w:val="24"/>
        </w:rPr>
        <w:t>i</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 xml:space="preserve">n </w:t>
      </w:r>
      <w:r w:rsidRPr="009E0F2B">
        <w:rPr>
          <w:rFonts w:eastAsia="Times New Roman" w:cs="Times New Roman"/>
          <w:spacing w:val="-1"/>
          <w:szCs w:val="24"/>
        </w:rPr>
        <w:t>a</w:t>
      </w:r>
      <w:r w:rsidRPr="009E0F2B">
        <w:rPr>
          <w:rFonts w:eastAsia="Times New Roman" w:cs="Times New Roman"/>
          <w:szCs w:val="24"/>
        </w:rPr>
        <w:t>tribu</w:t>
      </w:r>
      <w:r w:rsidRPr="009E0F2B">
        <w:rPr>
          <w:rFonts w:eastAsia="Times New Roman" w:cs="Times New Roman"/>
          <w:spacing w:val="2"/>
          <w:szCs w:val="24"/>
        </w:rPr>
        <w:t>t</w:t>
      </w:r>
      <w:r w:rsidRPr="009E0F2B">
        <w:rPr>
          <w:rFonts w:eastAsia="Times New Roman" w:cs="Times New Roman"/>
          <w:spacing w:val="-1"/>
          <w:szCs w:val="24"/>
        </w:rPr>
        <w:t>-</w:t>
      </w:r>
      <w:r w:rsidRPr="009E0F2B">
        <w:rPr>
          <w:rFonts w:eastAsia="Times New Roman" w:cs="Times New Roman"/>
          <w:spacing w:val="1"/>
          <w:szCs w:val="24"/>
        </w:rPr>
        <w:t>a</w:t>
      </w:r>
      <w:r w:rsidRPr="009E0F2B">
        <w:rPr>
          <w:rFonts w:eastAsia="Times New Roman" w:cs="Times New Roman"/>
          <w:szCs w:val="24"/>
        </w:rPr>
        <w:t>tribut</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tab</w:t>
      </w:r>
      <w:r w:rsidRPr="009E0F2B">
        <w:rPr>
          <w:rFonts w:eastAsia="Times New Roman" w:cs="Times New Roman"/>
          <w:spacing w:val="-1"/>
          <w:szCs w:val="24"/>
        </w:rPr>
        <w:t>a</w:t>
      </w:r>
      <w:r w:rsidRPr="009E0F2B">
        <w:rPr>
          <w:rFonts w:eastAsia="Times New Roman" w:cs="Times New Roman"/>
          <w:szCs w:val="24"/>
        </w:rPr>
        <w:t>s</w:t>
      </w:r>
      <w:r w:rsidRPr="009E0F2B">
        <w:rPr>
          <w:rFonts w:eastAsia="Times New Roman" w:cs="Times New Roman"/>
          <w:spacing w:val="-1"/>
          <w:szCs w:val="24"/>
        </w:rPr>
        <w:t>e</w:t>
      </w:r>
      <w:r w:rsidRPr="009E0F2B">
        <w:rPr>
          <w:rFonts w:eastAsia="Times New Roman" w:cs="Times New Roman"/>
          <w:szCs w:val="24"/>
        </w:rPr>
        <w:t>, ta</w:t>
      </w:r>
      <w:r w:rsidRPr="009E0F2B">
        <w:rPr>
          <w:rFonts w:eastAsia="Times New Roman" w:cs="Times New Roman"/>
          <w:spacing w:val="2"/>
          <w:szCs w:val="24"/>
        </w:rPr>
        <w:t>b</w:t>
      </w:r>
      <w:r w:rsidRPr="009E0F2B">
        <w:rPr>
          <w:rFonts w:eastAsia="Times New Roman" w:cs="Times New Roman"/>
          <w:spacing w:val="-1"/>
          <w:szCs w:val="24"/>
        </w:rPr>
        <w:t>e</w:t>
      </w:r>
      <w:r w:rsidRPr="009E0F2B">
        <w:rPr>
          <w:rFonts w:eastAsia="Times New Roman" w:cs="Times New Roman"/>
          <w:szCs w:val="24"/>
        </w:rPr>
        <w:t>l,</w:t>
      </w:r>
      <w:r w:rsidRPr="009E0F2B">
        <w:rPr>
          <w:rFonts w:eastAsia="Times New Roman" w:cs="Times New Roman"/>
          <w:spacing w:val="3"/>
          <w:szCs w:val="24"/>
        </w:rPr>
        <w:t xml:space="preserve"> </w:t>
      </w:r>
      <w:r w:rsidRPr="009E0F2B">
        <w:rPr>
          <w:rFonts w:eastAsia="Times New Roman" w:cs="Times New Roman"/>
          <w:spacing w:val="-1"/>
          <w:szCs w:val="24"/>
        </w:rPr>
        <w:t>a</w:t>
      </w:r>
      <w:r w:rsidRPr="009E0F2B">
        <w:rPr>
          <w:rFonts w:eastAsia="Times New Roman" w:cs="Times New Roman"/>
          <w:szCs w:val="24"/>
        </w:rPr>
        <w:t>tribut</w:t>
      </w:r>
      <w:r w:rsidRPr="009E0F2B">
        <w:rPr>
          <w:rFonts w:eastAsia="Times New Roman" w:cs="Times New Roman"/>
          <w:spacing w:val="1"/>
          <w:szCs w:val="24"/>
        </w:rPr>
        <w:t xml:space="preserve"> </w:t>
      </w:r>
      <w:r w:rsidRPr="009E0F2B">
        <w:rPr>
          <w:rFonts w:eastAsia="Times New Roman" w:cs="Times New Roman"/>
          <w:szCs w:val="24"/>
        </w:rPr>
        <w:t>kolo</w:t>
      </w:r>
      <w:r w:rsidRPr="009E0F2B">
        <w:rPr>
          <w:rFonts w:eastAsia="Times New Roman" w:cs="Times New Roman"/>
          <w:spacing w:val="1"/>
          <w:szCs w:val="24"/>
        </w:rPr>
        <w:t>m</w:t>
      </w:r>
      <w:r w:rsidRPr="009E0F2B">
        <w:rPr>
          <w:rFonts w:eastAsia="Times New Roman" w:cs="Times New Roman"/>
          <w:szCs w:val="24"/>
        </w:rPr>
        <w:t>(</w:t>
      </w:r>
      <w:r w:rsidRPr="009E0F2B">
        <w:rPr>
          <w:rFonts w:eastAsia="Times New Roman" w:cs="Times New Roman"/>
          <w:spacing w:val="-1"/>
          <w:szCs w:val="24"/>
        </w:rPr>
        <w:t>f</w:t>
      </w:r>
      <w:r w:rsidRPr="009E0F2B">
        <w:rPr>
          <w:rFonts w:eastAsia="Times New Roman" w:cs="Times New Roman"/>
          <w:szCs w:val="24"/>
        </w:rPr>
        <w:t xml:space="preserve">ield), </w:t>
      </w:r>
      <w:r w:rsidRPr="009E0F2B">
        <w:rPr>
          <w:rFonts w:eastAsia="Times New Roman" w:cs="Times New Roman"/>
          <w:spacing w:val="3"/>
          <w:szCs w:val="24"/>
        </w:rPr>
        <w:t>m</w:t>
      </w:r>
      <w:r w:rsidRPr="009E0F2B">
        <w:rPr>
          <w:rFonts w:eastAsia="Times New Roman" w:cs="Times New Roman"/>
          <w:spacing w:val="-1"/>
          <w:szCs w:val="24"/>
        </w:rPr>
        <w:t>a</w:t>
      </w:r>
      <w:r w:rsidRPr="009E0F2B">
        <w:rPr>
          <w:rFonts w:eastAsia="Times New Roman" w:cs="Times New Roman"/>
          <w:szCs w:val="24"/>
        </w:rPr>
        <w:t>upun b</w:t>
      </w:r>
      <w:r w:rsidRPr="009E0F2B">
        <w:rPr>
          <w:rFonts w:eastAsia="Times New Roman" w:cs="Times New Roman"/>
          <w:spacing w:val="-1"/>
          <w:szCs w:val="24"/>
        </w:rPr>
        <w:t>a</w:t>
      </w:r>
      <w:r w:rsidRPr="009E0F2B">
        <w:rPr>
          <w:rFonts w:eastAsia="Times New Roman" w:cs="Times New Roman"/>
          <w:szCs w:val="24"/>
        </w:rPr>
        <w:t>tas</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1"/>
          <w:szCs w:val="24"/>
        </w:rPr>
        <w:t>-</w:t>
      </w:r>
      <w:r w:rsidRPr="009E0F2B">
        <w:rPr>
          <w:rFonts w:eastAsia="Times New Roman" w:cs="Times New Roman"/>
          <w:spacing w:val="2"/>
          <w:szCs w:val="24"/>
        </w:rPr>
        <w:t>b</w:t>
      </w:r>
      <w:r w:rsidRPr="009E0F2B">
        <w:rPr>
          <w:rFonts w:eastAsia="Times New Roman" w:cs="Times New Roman"/>
          <w:spacing w:val="-1"/>
          <w:szCs w:val="24"/>
        </w:rPr>
        <w:t>a</w:t>
      </w:r>
      <w:r w:rsidRPr="009E0F2B">
        <w:rPr>
          <w:rFonts w:eastAsia="Times New Roman" w:cs="Times New Roman"/>
          <w:szCs w:val="24"/>
        </w:rPr>
        <w:t>tas</w:t>
      </w:r>
      <w:r w:rsidRPr="009E0F2B">
        <w:rPr>
          <w:rFonts w:eastAsia="Times New Roman" w:cs="Times New Roman"/>
          <w:spacing w:val="-1"/>
          <w:szCs w:val="24"/>
        </w:rPr>
        <w:t>a</w:t>
      </w:r>
      <w:r w:rsidRPr="009E0F2B">
        <w:rPr>
          <w:rFonts w:eastAsia="Times New Roman" w:cs="Times New Roman"/>
          <w:szCs w:val="24"/>
        </w:rPr>
        <w:t>n</w:t>
      </w:r>
      <w:r>
        <w:rPr>
          <w:szCs w:val="24"/>
        </w:rPr>
        <w:t xml:space="preserve"> </w:t>
      </w:r>
      <w:r w:rsidRPr="009E0F2B">
        <w:rPr>
          <w:rFonts w:eastAsia="Times New Roman" w:cs="Times New Roman"/>
          <w:spacing w:val="3"/>
          <w:szCs w:val="24"/>
        </w:rPr>
        <w:t xml:space="preserve"> </w:t>
      </w:r>
      <w:r w:rsidRPr="009E0F2B">
        <w:rPr>
          <w:rFonts w:eastAsia="Times New Roman" w:cs="Times New Roman"/>
          <w:szCs w:val="24"/>
        </w:rPr>
        <w:t>te</w:t>
      </w:r>
      <w:r w:rsidRPr="009E0F2B">
        <w:rPr>
          <w:rFonts w:eastAsia="Times New Roman" w:cs="Times New Roman"/>
          <w:spacing w:val="-1"/>
          <w:szCs w:val="24"/>
        </w:rPr>
        <w:t>r</w:t>
      </w:r>
      <w:r w:rsidRPr="009E0F2B">
        <w:rPr>
          <w:rFonts w:eastAsia="Times New Roman" w:cs="Times New Roman"/>
          <w:spacing w:val="2"/>
          <w:szCs w:val="24"/>
        </w:rPr>
        <w:t>h</w:t>
      </w:r>
      <w:r w:rsidRPr="009E0F2B">
        <w:rPr>
          <w:rFonts w:eastAsia="Times New Roman" w:cs="Times New Roman"/>
          <w:spacing w:val="-1"/>
          <w:szCs w:val="24"/>
        </w:rPr>
        <w:t>a</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p</w:t>
      </w:r>
      <w:r>
        <w:rPr>
          <w:szCs w:val="24"/>
        </w:rPr>
        <w:t xml:space="preserve"> </w:t>
      </w:r>
      <w:r w:rsidRPr="009E0F2B">
        <w:rPr>
          <w:rFonts w:eastAsia="Times New Roman" w:cs="Times New Roman"/>
          <w:spacing w:val="3"/>
          <w:szCs w:val="24"/>
        </w:rPr>
        <w:t xml:space="preserve"> </w:t>
      </w:r>
      <w:r w:rsidRPr="009E0F2B">
        <w:rPr>
          <w:rFonts w:eastAsia="Times New Roman" w:cs="Times New Roman"/>
          <w:szCs w:val="24"/>
        </w:rPr>
        <w:t>suatu</w:t>
      </w:r>
      <w:r>
        <w:rPr>
          <w:szCs w:val="24"/>
        </w:rPr>
        <w:t xml:space="preserve"> </w:t>
      </w:r>
      <w:r w:rsidRPr="009E0F2B">
        <w:rPr>
          <w:rFonts w:eastAsia="Times New Roman" w:cs="Times New Roman"/>
          <w:spacing w:val="2"/>
          <w:szCs w:val="24"/>
        </w:rPr>
        <w:t xml:space="preserve"> </w:t>
      </w:r>
      <w:r w:rsidRPr="009E0F2B">
        <w:rPr>
          <w:rFonts w:eastAsia="Times New Roman" w:cs="Times New Roman"/>
          <w:spacing w:val="-1"/>
          <w:szCs w:val="24"/>
        </w:rPr>
        <w:t>a</w:t>
      </w:r>
      <w:r w:rsidRPr="009E0F2B">
        <w:rPr>
          <w:rFonts w:eastAsia="Times New Roman" w:cs="Times New Roman"/>
          <w:szCs w:val="24"/>
        </w:rPr>
        <w:t>tribut</w:t>
      </w:r>
      <w:r>
        <w:rPr>
          <w:szCs w:val="24"/>
        </w:rPr>
        <w:t xml:space="preserve"> </w:t>
      </w:r>
      <w:r w:rsidRPr="009E0F2B">
        <w:rPr>
          <w:rFonts w:eastAsia="Times New Roman" w:cs="Times New Roman"/>
          <w:spacing w:val="3"/>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n</w:t>
      </w:r>
      <w:r>
        <w:rPr>
          <w:szCs w:val="24"/>
        </w:rPr>
        <w:t xml:space="preserve"> </w:t>
      </w:r>
      <w:r w:rsidRPr="009E0F2B">
        <w:rPr>
          <w:rFonts w:eastAsia="Times New Roman" w:cs="Times New Roman"/>
          <w:szCs w:val="24"/>
        </w:rPr>
        <w:t xml:space="preserve"> r</w:t>
      </w:r>
      <w:r w:rsidRPr="009E0F2B">
        <w:rPr>
          <w:rFonts w:eastAsia="Times New Roman" w:cs="Times New Roman"/>
          <w:spacing w:val="-2"/>
          <w:szCs w:val="24"/>
        </w:rPr>
        <w:t>e</w:t>
      </w:r>
      <w:r w:rsidRPr="009E0F2B">
        <w:rPr>
          <w:rFonts w:eastAsia="Times New Roman" w:cs="Times New Roman"/>
          <w:szCs w:val="24"/>
        </w:rPr>
        <w:t>lasi/hubung</w:t>
      </w:r>
      <w:r w:rsidRPr="009E0F2B">
        <w:rPr>
          <w:rFonts w:eastAsia="Times New Roman" w:cs="Times New Roman"/>
          <w:spacing w:val="-1"/>
          <w:szCs w:val="24"/>
        </w:rPr>
        <w:t>a</w:t>
      </w:r>
      <w:r w:rsidRPr="009E0F2B">
        <w:rPr>
          <w:rFonts w:eastAsia="Times New Roman" w:cs="Times New Roman"/>
          <w:szCs w:val="24"/>
        </w:rPr>
        <w:t>n</w:t>
      </w:r>
      <w:r>
        <w:rPr>
          <w:szCs w:val="24"/>
        </w:rPr>
        <w:t xml:space="preserve"> </w:t>
      </w:r>
      <w:r w:rsidRPr="009E0F2B">
        <w:rPr>
          <w:rFonts w:eastAsia="Times New Roman" w:cs="Times New Roman"/>
          <w:spacing w:val="3"/>
          <w:szCs w:val="24"/>
        </w:rPr>
        <w:t xml:space="preserve"> </w:t>
      </w:r>
      <w:r w:rsidRPr="009E0F2B">
        <w:rPr>
          <w:rFonts w:eastAsia="Times New Roman" w:cs="Times New Roman"/>
          <w:spacing w:val="-1"/>
          <w:szCs w:val="24"/>
        </w:rPr>
        <w:t>a</w:t>
      </w:r>
      <w:r w:rsidRPr="009E0F2B">
        <w:rPr>
          <w:rFonts w:eastAsia="Times New Roman" w:cs="Times New Roman"/>
          <w:szCs w:val="24"/>
        </w:rPr>
        <w:t>ntar</w:t>
      </w:r>
      <w:r>
        <w:rPr>
          <w:szCs w:val="24"/>
        </w:rPr>
        <w:t xml:space="preserve"> </w:t>
      </w:r>
      <w:r w:rsidRPr="009E0F2B">
        <w:rPr>
          <w:rFonts w:eastAsia="Times New Roman" w:cs="Times New Roman"/>
          <w:spacing w:val="4"/>
          <w:szCs w:val="24"/>
        </w:rPr>
        <w:t xml:space="preserve"> </w:t>
      </w:r>
      <w:r w:rsidRPr="009E0F2B">
        <w:rPr>
          <w:rFonts w:eastAsia="Times New Roman" w:cs="Times New Roman"/>
          <w:szCs w:val="24"/>
        </w:rPr>
        <w:t>tab</w:t>
      </w:r>
      <w:r w:rsidRPr="009E0F2B">
        <w:rPr>
          <w:rFonts w:eastAsia="Times New Roman" w:cs="Times New Roman"/>
          <w:spacing w:val="-1"/>
          <w:szCs w:val="24"/>
        </w:rPr>
        <w:t>e</w:t>
      </w:r>
      <w:r w:rsidRPr="009E0F2B">
        <w:rPr>
          <w:rFonts w:eastAsia="Times New Roman" w:cs="Times New Roman"/>
          <w:szCs w:val="24"/>
        </w:rPr>
        <w:t xml:space="preserve">l. </w:t>
      </w:r>
      <w:r w:rsidRPr="009E0F2B">
        <w:rPr>
          <w:rFonts w:eastAsia="Times New Roman" w:cs="Times New Roman"/>
          <w:spacing w:val="1"/>
          <w:szCs w:val="24"/>
        </w:rPr>
        <w:t>S</w:t>
      </w:r>
      <w:r w:rsidRPr="009E0F2B">
        <w:rPr>
          <w:rFonts w:eastAsia="Times New Roman" w:cs="Times New Roman"/>
          <w:spacing w:val="-1"/>
          <w:szCs w:val="24"/>
        </w:rPr>
        <w:t>e</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g</w:t>
      </w:r>
      <w:r w:rsidRPr="009E0F2B">
        <w:rPr>
          <w:rFonts w:eastAsia="Times New Roman" w:cs="Times New Roman"/>
          <w:spacing w:val="2"/>
          <w:szCs w:val="24"/>
        </w:rPr>
        <w:t>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w:t>
      </w:r>
      <w:r w:rsidRPr="009E0F2B">
        <w:rPr>
          <w:rFonts w:eastAsia="Times New Roman" w:cs="Times New Roman"/>
          <w:szCs w:val="24"/>
        </w:rPr>
        <w:t>D</w:t>
      </w:r>
      <w:r w:rsidRPr="009E0F2B">
        <w:rPr>
          <w:rFonts w:eastAsia="Times New Roman" w:cs="Times New Roman"/>
          <w:spacing w:val="3"/>
          <w:szCs w:val="24"/>
        </w:rPr>
        <w:t>M</w:t>
      </w:r>
      <w:r w:rsidRPr="009E0F2B">
        <w:rPr>
          <w:rFonts w:eastAsia="Times New Roman" w:cs="Times New Roman"/>
          <w:szCs w:val="24"/>
        </w:rPr>
        <w:t>L</w:t>
      </w:r>
      <w:r w:rsidRPr="009E0F2B">
        <w:rPr>
          <w:rFonts w:eastAsia="Times New Roman" w:cs="Times New Roman"/>
          <w:spacing w:val="2"/>
          <w:szCs w:val="24"/>
        </w:rPr>
        <w:t xml:space="preserve"> </w:t>
      </w:r>
      <w:r w:rsidRPr="009E0F2B">
        <w:rPr>
          <w:rFonts w:eastAsia="Times New Roman" w:cs="Times New Roman"/>
          <w:szCs w:val="24"/>
        </w:rPr>
        <w:t>me</w:t>
      </w:r>
      <w:r w:rsidRPr="009E0F2B">
        <w:rPr>
          <w:rFonts w:eastAsia="Times New Roman" w:cs="Times New Roman"/>
          <w:spacing w:val="1"/>
          <w:szCs w:val="24"/>
        </w:rPr>
        <w:t>r</w:t>
      </w:r>
      <w:r w:rsidRPr="009E0F2B">
        <w:rPr>
          <w:rFonts w:eastAsia="Times New Roman" w:cs="Times New Roman"/>
          <w:szCs w:val="24"/>
        </w:rPr>
        <w:t>up</w:t>
      </w:r>
      <w:r w:rsidRPr="009E0F2B">
        <w:rPr>
          <w:rFonts w:eastAsia="Times New Roman" w:cs="Times New Roman"/>
          <w:spacing w:val="-1"/>
          <w:szCs w:val="24"/>
        </w:rPr>
        <w:t>a</w:t>
      </w:r>
      <w:r w:rsidRPr="009E0F2B">
        <w:rPr>
          <w:rFonts w:eastAsia="Times New Roman" w:cs="Times New Roman"/>
          <w:szCs w:val="24"/>
        </w:rPr>
        <w:t>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 xml:space="preserve"> k</w:t>
      </w:r>
      <w:r w:rsidRPr="009E0F2B">
        <w:rPr>
          <w:rFonts w:eastAsia="Times New Roman" w:cs="Times New Roman"/>
          <w:spacing w:val="-1"/>
          <w:szCs w:val="24"/>
        </w:rPr>
        <w:t>e</w:t>
      </w:r>
      <w:r w:rsidRPr="009E0F2B">
        <w:rPr>
          <w:rFonts w:eastAsia="Times New Roman" w:cs="Times New Roman"/>
          <w:szCs w:val="24"/>
        </w:rPr>
        <w:t>lo</w:t>
      </w:r>
      <w:r w:rsidRPr="009E0F2B">
        <w:rPr>
          <w:rFonts w:eastAsia="Times New Roman" w:cs="Times New Roman"/>
          <w:spacing w:val="1"/>
          <w:szCs w:val="24"/>
        </w:rPr>
        <w:t>m</w:t>
      </w:r>
      <w:r w:rsidRPr="009E0F2B">
        <w:rPr>
          <w:rFonts w:eastAsia="Times New Roman" w:cs="Times New Roman"/>
          <w:szCs w:val="24"/>
        </w:rPr>
        <w:t>pok</w:t>
      </w:r>
      <w:r w:rsidRPr="009E0F2B">
        <w:rPr>
          <w:rFonts w:eastAsia="Times New Roman" w:cs="Times New Roman"/>
          <w:spacing w:val="2"/>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zCs w:val="24"/>
        </w:rPr>
        <w:t>r</w:t>
      </w:r>
      <w:r w:rsidRPr="009E0F2B">
        <w:rPr>
          <w:rFonts w:eastAsia="Times New Roman" w:cs="Times New Roman"/>
          <w:spacing w:val="2"/>
          <w:szCs w:val="24"/>
        </w:rPr>
        <w:t>i</w:t>
      </w:r>
      <w:r w:rsidRPr="009E0F2B">
        <w:rPr>
          <w:rFonts w:eastAsia="Times New Roman" w:cs="Times New Roman"/>
          <w:szCs w:val="24"/>
        </w:rPr>
        <w:t>ntah</w:t>
      </w:r>
      <w:r w:rsidRPr="009E0F2B">
        <w:rPr>
          <w:rFonts w:eastAsia="Times New Roman" w:cs="Times New Roman"/>
          <w:spacing w:val="7"/>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 xml:space="preserve">g </w:t>
      </w:r>
      <w:r w:rsidRPr="009E0F2B">
        <w:rPr>
          <w:rFonts w:eastAsia="Times New Roman" w:cs="Times New Roman"/>
          <w:spacing w:val="2"/>
          <w:szCs w:val="24"/>
        </w:rPr>
        <w:t>b</w:t>
      </w:r>
      <w:r w:rsidRPr="009E0F2B">
        <w:rPr>
          <w:rFonts w:eastAsia="Times New Roman" w:cs="Times New Roman"/>
          <w:spacing w:val="-1"/>
          <w:szCs w:val="24"/>
        </w:rPr>
        <w:t>e</w:t>
      </w:r>
      <w:r w:rsidRPr="009E0F2B">
        <w:rPr>
          <w:rFonts w:eastAsia="Times New Roman" w:cs="Times New Roman"/>
          <w:szCs w:val="24"/>
        </w:rPr>
        <w:t>r</w:t>
      </w:r>
      <w:r w:rsidRPr="009E0F2B">
        <w:rPr>
          <w:rFonts w:eastAsia="Times New Roman" w:cs="Times New Roman"/>
          <w:spacing w:val="-1"/>
          <w:szCs w:val="24"/>
        </w:rPr>
        <w:t>f</w:t>
      </w:r>
      <w:r w:rsidRPr="009E0F2B">
        <w:rPr>
          <w:rFonts w:eastAsia="Times New Roman" w:cs="Times New Roman"/>
          <w:szCs w:val="24"/>
        </w:rPr>
        <w:t>u</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zCs w:val="24"/>
        </w:rPr>
        <w:t>si</w:t>
      </w:r>
      <w:r w:rsidRPr="009E0F2B">
        <w:rPr>
          <w:rFonts w:eastAsia="Times New Roman" w:cs="Times New Roman"/>
          <w:spacing w:val="8"/>
          <w:szCs w:val="24"/>
        </w:rPr>
        <w:t xml:space="preserve"> </w:t>
      </w:r>
      <w:r w:rsidRPr="009E0F2B">
        <w:rPr>
          <w:rFonts w:eastAsia="Times New Roman" w:cs="Times New Roman"/>
          <w:szCs w:val="24"/>
        </w:rPr>
        <w:t>untuk mem</w:t>
      </w:r>
      <w:r w:rsidRPr="009E0F2B">
        <w:rPr>
          <w:rFonts w:eastAsia="Times New Roman" w:cs="Times New Roman"/>
          <w:spacing w:val="-1"/>
          <w:szCs w:val="24"/>
        </w:rPr>
        <w:t>a</w:t>
      </w:r>
      <w:r w:rsidRPr="009E0F2B">
        <w:rPr>
          <w:rFonts w:eastAsia="Times New Roman" w:cs="Times New Roman"/>
          <w:szCs w:val="24"/>
        </w:rPr>
        <w:t>nipu</w:t>
      </w:r>
      <w:r w:rsidRPr="009E0F2B">
        <w:rPr>
          <w:rFonts w:eastAsia="Times New Roman" w:cs="Times New Roman"/>
          <w:spacing w:val="1"/>
          <w:szCs w:val="24"/>
        </w:rPr>
        <w:t>l</w:t>
      </w:r>
      <w:r w:rsidRPr="009E0F2B">
        <w:rPr>
          <w:rFonts w:eastAsia="Times New Roman" w:cs="Times New Roman"/>
          <w:spacing w:val="-1"/>
          <w:szCs w:val="24"/>
        </w:rPr>
        <w:t>a</w:t>
      </w:r>
      <w:r w:rsidRPr="009E0F2B">
        <w:rPr>
          <w:rFonts w:eastAsia="Times New Roman" w:cs="Times New Roman"/>
          <w:szCs w:val="24"/>
        </w:rPr>
        <w:t>si</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 d</w:t>
      </w:r>
      <w:r w:rsidRPr="009E0F2B">
        <w:rPr>
          <w:rFonts w:eastAsia="Times New Roman" w:cs="Times New Roman"/>
          <w:spacing w:val="-1"/>
          <w:szCs w:val="24"/>
        </w:rPr>
        <w:t>a</w:t>
      </w:r>
      <w:r w:rsidRPr="009E0F2B">
        <w:rPr>
          <w:rFonts w:eastAsia="Times New Roman" w:cs="Times New Roman"/>
          <w:szCs w:val="24"/>
        </w:rPr>
        <w:t>l</w:t>
      </w:r>
      <w:r w:rsidRPr="009E0F2B">
        <w:rPr>
          <w:rFonts w:eastAsia="Times New Roman" w:cs="Times New Roman"/>
          <w:spacing w:val="2"/>
          <w:szCs w:val="24"/>
        </w:rPr>
        <w:t>a</w:t>
      </w:r>
      <w:r w:rsidRPr="009E0F2B">
        <w:rPr>
          <w:rFonts w:eastAsia="Times New Roman" w:cs="Times New Roman"/>
          <w:szCs w:val="24"/>
        </w:rPr>
        <w:t>m</w:t>
      </w:r>
      <w:r w:rsidRPr="009E0F2B">
        <w:rPr>
          <w:rFonts w:eastAsia="Times New Roman" w:cs="Times New Roman"/>
          <w:spacing w:val="1"/>
          <w:szCs w:val="24"/>
        </w:rPr>
        <w:t xml:space="preserve"> </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tab</w:t>
      </w:r>
      <w:r w:rsidRPr="009E0F2B">
        <w:rPr>
          <w:rFonts w:eastAsia="Times New Roman" w:cs="Times New Roman"/>
          <w:spacing w:val="-1"/>
          <w:szCs w:val="24"/>
        </w:rPr>
        <w:t>a</w:t>
      </w:r>
      <w:r w:rsidRPr="009E0F2B">
        <w:rPr>
          <w:rFonts w:eastAsia="Times New Roman" w:cs="Times New Roman"/>
          <w:szCs w:val="24"/>
        </w:rPr>
        <w:t>s</w:t>
      </w:r>
      <w:r w:rsidRPr="009E0F2B">
        <w:rPr>
          <w:rFonts w:eastAsia="Times New Roman" w:cs="Times New Roman"/>
          <w:spacing w:val="-1"/>
          <w:szCs w:val="24"/>
        </w:rPr>
        <w:t>e</w:t>
      </w:r>
      <w:r w:rsidRPr="009E0F2B">
        <w:rPr>
          <w:rFonts w:eastAsia="Times New Roman" w:cs="Times New Roman"/>
          <w:szCs w:val="24"/>
        </w:rPr>
        <w:t>.</w:t>
      </w:r>
      <w:r w:rsidRPr="009E0F2B">
        <w:rPr>
          <w:rFonts w:eastAsia="Times New Roman" w:cs="Times New Roman"/>
          <w:spacing w:val="-1"/>
          <w:szCs w:val="24"/>
        </w:rPr>
        <w:t>c</w:t>
      </w:r>
      <w:r w:rsidRPr="009E0F2B">
        <w:rPr>
          <w:rFonts w:eastAsia="Times New Roman" w:cs="Times New Roman"/>
          <w:szCs w:val="24"/>
        </w:rPr>
        <w:t>ontoh</w:t>
      </w:r>
      <w:r w:rsidRPr="009E0F2B">
        <w:rPr>
          <w:rFonts w:eastAsia="Times New Roman" w:cs="Times New Roman"/>
          <w:spacing w:val="5"/>
          <w:szCs w:val="24"/>
        </w:rPr>
        <w:t>n</w:t>
      </w:r>
      <w:r w:rsidRPr="009E0F2B">
        <w:rPr>
          <w:rFonts w:eastAsia="Times New Roman" w:cs="Times New Roman"/>
          <w:spacing w:val="-5"/>
          <w:szCs w:val="24"/>
        </w:rPr>
        <w:t>y</w:t>
      </w:r>
      <w:r w:rsidRPr="009E0F2B">
        <w:rPr>
          <w:rFonts w:eastAsia="Times New Roman" w:cs="Times New Roman"/>
          <w:szCs w:val="24"/>
        </w:rPr>
        <w:t>a u</w:t>
      </w:r>
      <w:r w:rsidRPr="009E0F2B">
        <w:rPr>
          <w:rFonts w:eastAsia="Times New Roman" w:cs="Times New Roman"/>
          <w:spacing w:val="2"/>
          <w:szCs w:val="24"/>
        </w:rPr>
        <w:t>n</w:t>
      </w:r>
      <w:r w:rsidRPr="009E0F2B">
        <w:rPr>
          <w:rFonts w:eastAsia="Times New Roman" w:cs="Times New Roman"/>
          <w:szCs w:val="24"/>
        </w:rPr>
        <w:t>tuk</w:t>
      </w:r>
      <w:r w:rsidRPr="009E0F2B">
        <w:rPr>
          <w:rFonts w:eastAsia="Times New Roman" w:cs="Times New Roman"/>
          <w:spacing w:val="1"/>
          <w:szCs w:val="24"/>
        </w:rPr>
        <w:t xml:space="preserve"> </w:t>
      </w:r>
      <w:r w:rsidRPr="009E0F2B">
        <w:rPr>
          <w:rFonts w:eastAsia="Times New Roman" w:cs="Times New Roman"/>
          <w:szCs w:val="24"/>
        </w:rPr>
        <w:t>mem</w:t>
      </w:r>
      <w:r w:rsidRPr="009E0F2B">
        <w:rPr>
          <w:rFonts w:eastAsia="Times New Roman" w:cs="Times New Roman"/>
          <w:spacing w:val="-1"/>
          <w:szCs w:val="24"/>
        </w:rPr>
        <w:t>a</w:t>
      </w:r>
      <w:r w:rsidRPr="009E0F2B">
        <w:rPr>
          <w:rFonts w:eastAsia="Times New Roman" w:cs="Times New Roman"/>
          <w:szCs w:val="24"/>
        </w:rPr>
        <w:t>sukk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1"/>
          <w:szCs w:val="24"/>
        </w:rPr>
        <w:t xml:space="preserve"> </w:t>
      </w:r>
      <w:r w:rsidRPr="009E0F2B">
        <w:rPr>
          <w:rFonts w:eastAsia="Times New Roman" w:cs="Times New Roman"/>
          <w:szCs w:val="24"/>
        </w:rPr>
        <w:t>p</w:t>
      </w:r>
      <w:r w:rsidRPr="009E0F2B">
        <w:rPr>
          <w:rFonts w:eastAsia="Times New Roman" w:cs="Times New Roman"/>
          <w:spacing w:val="-1"/>
          <w:szCs w:val="24"/>
        </w:rPr>
        <w:t>e</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pacing w:val="1"/>
          <w:szCs w:val="24"/>
        </w:rPr>
        <w:t>a</w:t>
      </w:r>
      <w:r w:rsidRPr="009E0F2B">
        <w:rPr>
          <w:rFonts w:eastAsia="Times New Roman" w:cs="Times New Roman"/>
          <w:szCs w:val="24"/>
        </w:rPr>
        <w:t>mb</w:t>
      </w:r>
      <w:r w:rsidRPr="009E0F2B">
        <w:rPr>
          <w:rFonts w:eastAsia="Times New Roman" w:cs="Times New Roman"/>
          <w:spacing w:val="1"/>
          <w:szCs w:val="24"/>
        </w:rPr>
        <w:t>i</w:t>
      </w:r>
      <w:r w:rsidRPr="009E0F2B">
        <w:rPr>
          <w:rFonts w:eastAsia="Times New Roman" w:cs="Times New Roman"/>
          <w:szCs w:val="24"/>
        </w:rPr>
        <w:t>lan, p</w:t>
      </w:r>
      <w:r w:rsidRPr="009E0F2B">
        <w:rPr>
          <w:rFonts w:eastAsia="Times New Roman" w:cs="Times New Roman"/>
          <w:spacing w:val="-1"/>
          <w:szCs w:val="24"/>
        </w:rPr>
        <w:t>e</w:t>
      </w:r>
      <w:r w:rsidRPr="009E0F2B">
        <w:rPr>
          <w:rFonts w:eastAsia="Times New Roman" w:cs="Times New Roman"/>
          <w:szCs w:val="24"/>
        </w:rPr>
        <w:t>n</w:t>
      </w:r>
      <w:r w:rsidRPr="009E0F2B">
        <w:rPr>
          <w:rFonts w:eastAsia="Times New Roman" w:cs="Times New Roman"/>
          <w:spacing w:val="-2"/>
          <w:szCs w:val="24"/>
        </w:rPr>
        <w:t>g</w:t>
      </w:r>
      <w:r w:rsidRPr="009E0F2B">
        <w:rPr>
          <w:rFonts w:eastAsia="Times New Roman" w:cs="Times New Roman"/>
          <w:szCs w:val="24"/>
        </w:rPr>
        <w:t>u</w:t>
      </w:r>
      <w:r w:rsidRPr="009E0F2B">
        <w:rPr>
          <w:rFonts w:eastAsia="Times New Roman" w:cs="Times New Roman"/>
          <w:spacing w:val="2"/>
          <w:szCs w:val="24"/>
        </w:rPr>
        <w:t>b</w:t>
      </w:r>
      <w:r w:rsidRPr="009E0F2B">
        <w:rPr>
          <w:rFonts w:eastAsia="Times New Roman" w:cs="Times New Roman"/>
          <w:spacing w:val="-1"/>
          <w:szCs w:val="24"/>
        </w:rPr>
        <w:t>a</w:t>
      </w:r>
      <w:r w:rsidRPr="009E0F2B">
        <w:rPr>
          <w:rFonts w:eastAsia="Times New Roman" w:cs="Times New Roman"/>
          <w:szCs w:val="24"/>
        </w:rPr>
        <w:t>h</w:t>
      </w:r>
      <w:r w:rsidRPr="009E0F2B">
        <w:rPr>
          <w:rFonts w:eastAsia="Times New Roman" w:cs="Times New Roman"/>
          <w:spacing w:val="-1"/>
          <w:szCs w:val="24"/>
        </w:rPr>
        <w:t>a</w:t>
      </w:r>
      <w:r w:rsidRPr="009E0F2B">
        <w:rPr>
          <w:rFonts w:eastAsia="Times New Roman" w:cs="Times New Roman"/>
          <w:szCs w:val="24"/>
        </w:rPr>
        <w:t xml:space="preserve">n maupun </w:t>
      </w:r>
      <w:r w:rsidRPr="009E0F2B">
        <w:rPr>
          <w:rFonts w:eastAsia="Times New Roman" w:cs="Times New Roman"/>
          <w:spacing w:val="2"/>
          <w:szCs w:val="24"/>
        </w:rPr>
        <w:t>p</w:t>
      </w:r>
      <w:r w:rsidRPr="009E0F2B">
        <w:rPr>
          <w:rFonts w:eastAsia="Times New Roman" w:cs="Times New Roman"/>
          <w:spacing w:val="-1"/>
          <w:szCs w:val="24"/>
        </w:rPr>
        <w:t>e</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zCs w:val="24"/>
        </w:rPr>
        <w:t>h</w:t>
      </w:r>
      <w:r w:rsidRPr="009E0F2B">
        <w:rPr>
          <w:rFonts w:eastAsia="Times New Roman" w:cs="Times New Roman"/>
          <w:spacing w:val="-1"/>
          <w:szCs w:val="24"/>
        </w:rPr>
        <w:t>a</w:t>
      </w:r>
      <w:r w:rsidRPr="009E0F2B">
        <w:rPr>
          <w:rFonts w:eastAsia="Times New Roman" w:cs="Times New Roman"/>
          <w:szCs w:val="24"/>
        </w:rPr>
        <w:t>pu</w:t>
      </w:r>
      <w:r w:rsidRPr="009E0F2B">
        <w:rPr>
          <w:rFonts w:eastAsia="Times New Roman" w:cs="Times New Roman"/>
          <w:spacing w:val="2"/>
          <w:szCs w:val="24"/>
        </w:rPr>
        <w:t>s</w:t>
      </w:r>
      <w:r w:rsidRPr="009E0F2B">
        <w:rPr>
          <w:rFonts w:eastAsia="Times New Roman" w:cs="Times New Roman"/>
          <w:spacing w:val="-1"/>
          <w:szCs w:val="24"/>
        </w:rPr>
        <w:t>a</w:t>
      </w:r>
      <w:r w:rsidRPr="009E0F2B">
        <w:rPr>
          <w:rFonts w:eastAsia="Times New Roman" w:cs="Times New Roman"/>
          <w:szCs w:val="24"/>
        </w:rPr>
        <w:t>n d</w:t>
      </w:r>
      <w:r w:rsidRPr="009E0F2B">
        <w:rPr>
          <w:rFonts w:eastAsia="Times New Roman" w:cs="Times New Roman"/>
          <w:spacing w:val="-1"/>
          <w:szCs w:val="24"/>
        </w:rPr>
        <w:t>a</w:t>
      </w:r>
      <w:r w:rsidRPr="009E0F2B">
        <w:rPr>
          <w:rFonts w:eastAsia="Times New Roman" w:cs="Times New Roman"/>
          <w:szCs w:val="24"/>
        </w:rPr>
        <w:t>ta.</w:t>
      </w:r>
    </w:p>
    <w:p w14:paraId="782C7C87"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Tujuan</w:t>
      </w:r>
    </w:p>
    <w:p w14:paraId="5DB24991" w14:textId="73AE59ED" w:rsidR="00EF5CAB" w:rsidRDefault="00236F99" w:rsidP="00AA37B1">
      <w:pPr>
        <w:pStyle w:val="ListParagraph"/>
        <w:numPr>
          <w:ilvl w:val="0"/>
          <w:numId w:val="7"/>
        </w:numPr>
        <w:spacing w:line="360" w:lineRule="auto"/>
        <w:jc w:val="both"/>
        <w:rPr>
          <w:rFonts w:cs="Times New Roman"/>
          <w:szCs w:val="24"/>
        </w:rPr>
      </w:pPr>
      <w:r w:rsidRPr="009E0F2B">
        <w:rPr>
          <w:szCs w:val="24"/>
        </w:rPr>
        <w:t>Mampu</w:t>
      </w:r>
      <w:r w:rsidRPr="009E0F2B">
        <w:rPr>
          <w:spacing w:val="32"/>
          <w:szCs w:val="24"/>
        </w:rPr>
        <w:t xml:space="preserve"> </w:t>
      </w:r>
      <w:r w:rsidRPr="009E0F2B">
        <w:rPr>
          <w:szCs w:val="24"/>
        </w:rPr>
        <w:t>mem</w:t>
      </w:r>
      <w:r w:rsidRPr="009E0F2B">
        <w:rPr>
          <w:spacing w:val="-1"/>
          <w:szCs w:val="24"/>
        </w:rPr>
        <w:t>a</w:t>
      </w:r>
      <w:r w:rsidRPr="009E0F2B">
        <w:rPr>
          <w:szCs w:val="24"/>
        </w:rPr>
        <w:t>h</w:t>
      </w:r>
      <w:r w:rsidRPr="009E0F2B">
        <w:rPr>
          <w:spacing w:val="-1"/>
          <w:szCs w:val="24"/>
        </w:rPr>
        <w:t>a</w:t>
      </w:r>
      <w:r w:rsidRPr="009E0F2B">
        <w:rPr>
          <w:szCs w:val="24"/>
        </w:rPr>
        <w:t>mi</w:t>
      </w:r>
      <w:r w:rsidRPr="009E0F2B">
        <w:rPr>
          <w:spacing w:val="33"/>
          <w:szCs w:val="24"/>
        </w:rPr>
        <w:t xml:space="preserve"> </w:t>
      </w:r>
      <w:r w:rsidRPr="009E0F2B">
        <w:rPr>
          <w:spacing w:val="2"/>
          <w:szCs w:val="24"/>
        </w:rPr>
        <w:t>p</w:t>
      </w:r>
      <w:r w:rsidRPr="009E0F2B">
        <w:rPr>
          <w:spacing w:val="-1"/>
          <w:szCs w:val="24"/>
        </w:rPr>
        <w:t>e</w:t>
      </w:r>
      <w:r w:rsidRPr="009E0F2B">
        <w:rPr>
          <w:szCs w:val="24"/>
        </w:rPr>
        <w:t>r</w:t>
      </w:r>
      <w:r w:rsidRPr="009E0F2B">
        <w:rPr>
          <w:spacing w:val="2"/>
          <w:szCs w:val="24"/>
        </w:rPr>
        <w:t>i</w:t>
      </w:r>
      <w:r w:rsidRPr="009E0F2B">
        <w:rPr>
          <w:szCs w:val="24"/>
        </w:rPr>
        <w:t>nta</w:t>
      </w:r>
      <w:r w:rsidRPr="009E0F2B">
        <w:rPr>
          <w:spacing w:val="1"/>
          <w:szCs w:val="24"/>
        </w:rPr>
        <w:t>h</w:t>
      </w:r>
      <w:r w:rsidRPr="009E0F2B">
        <w:rPr>
          <w:spacing w:val="-1"/>
          <w:szCs w:val="24"/>
        </w:rPr>
        <w:t>-</w:t>
      </w:r>
      <w:r w:rsidRPr="009E0F2B">
        <w:rPr>
          <w:szCs w:val="24"/>
        </w:rPr>
        <w:t>p</w:t>
      </w:r>
      <w:r w:rsidRPr="009E0F2B">
        <w:rPr>
          <w:spacing w:val="-1"/>
          <w:szCs w:val="24"/>
        </w:rPr>
        <w:t>e</w:t>
      </w:r>
      <w:r w:rsidRPr="009E0F2B">
        <w:rPr>
          <w:szCs w:val="24"/>
        </w:rPr>
        <w:t>rint</w:t>
      </w:r>
      <w:r w:rsidRPr="009E0F2B">
        <w:rPr>
          <w:spacing w:val="-1"/>
          <w:szCs w:val="24"/>
        </w:rPr>
        <w:t>a</w:t>
      </w:r>
      <w:r w:rsidRPr="009E0F2B">
        <w:rPr>
          <w:szCs w:val="24"/>
        </w:rPr>
        <w:t>h</w:t>
      </w:r>
      <w:r w:rsidRPr="009E0F2B">
        <w:rPr>
          <w:spacing w:val="34"/>
          <w:szCs w:val="24"/>
        </w:rPr>
        <w:t xml:space="preserve"> </w:t>
      </w:r>
      <w:r w:rsidRPr="009E0F2B">
        <w:rPr>
          <w:szCs w:val="24"/>
        </w:rPr>
        <w:t>untuk</w:t>
      </w:r>
      <w:r w:rsidRPr="009E0F2B">
        <w:rPr>
          <w:spacing w:val="33"/>
          <w:szCs w:val="24"/>
        </w:rPr>
        <w:t xml:space="preserve"> </w:t>
      </w:r>
      <w:r w:rsidRPr="009E0F2B">
        <w:rPr>
          <w:szCs w:val="24"/>
        </w:rPr>
        <w:t>me</w:t>
      </w:r>
      <w:r w:rsidRPr="009E0F2B">
        <w:rPr>
          <w:spacing w:val="2"/>
          <w:szCs w:val="24"/>
        </w:rPr>
        <w:t>n</w:t>
      </w:r>
      <w:r w:rsidRPr="009E0F2B">
        <w:rPr>
          <w:szCs w:val="24"/>
        </w:rPr>
        <w:t>jel</w:t>
      </w:r>
      <w:r w:rsidRPr="009E0F2B">
        <w:rPr>
          <w:spacing w:val="-1"/>
          <w:szCs w:val="24"/>
        </w:rPr>
        <w:t>a</w:t>
      </w:r>
      <w:r w:rsidRPr="009E0F2B">
        <w:rPr>
          <w:szCs w:val="24"/>
        </w:rPr>
        <w:t>skan</w:t>
      </w:r>
      <w:r w:rsidRPr="009E0F2B">
        <w:rPr>
          <w:spacing w:val="31"/>
          <w:szCs w:val="24"/>
        </w:rPr>
        <w:t xml:space="preserve"> </w:t>
      </w:r>
      <w:r w:rsidRPr="009E0F2B">
        <w:rPr>
          <w:szCs w:val="24"/>
        </w:rPr>
        <w:t>objek</w:t>
      </w:r>
      <w:r w:rsidRPr="009E0F2B">
        <w:rPr>
          <w:spacing w:val="34"/>
          <w:szCs w:val="24"/>
        </w:rPr>
        <w:t xml:space="preserve"> </w:t>
      </w:r>
      <w:r w:rsidRPr="009E0F2B">
        <w:rPr>
          <w:szCs w:val="24"/>
        </w:rPr>
        <w:t>d</w:t>
      </w:r>
      <w:r w:rsidRPr="009E0F2B">
        <w:rPr>
          <w:spacing w:val="1"/>
          <w:szCs w:val="24"/>
        </w:rPr>
        <w:t>a</w:t>
      </w:r>
      <w:r w:rsidRPr="009E0F2B">
        <w:rPr>
          <w:szCs w:val="24"/>
        </w:rPr>
        <w:t>ri</w:t>
      </w:r>
      <w:r w:rsidRPr="009E0F2B">
        <w:rPr>
          <w:spacing w:val="32"/>
          <w:szCs w:val="24"/>
        </w:rPr>
        <w:t xml:space="preserve"> </w:t>
      </w:r>
      <w:r w:rsidRPr="009E0F2B">
        <w:rPr>
          <w:szCs w:val="24"/>
        </w:rPr>
        <w:t>d</w:t>
      </w:r>
      <w:r w:rsidRPr="009E0F2B">
        <w:rPr>
          <w:spacing w:val="-1"/>
          <w:szCs w:val="24"/>
        </w:rPr>
        <w:t>a</w:t>
      </w:r>
      <w:r w:rsidRPr="009E0F2B">
        <w:rPr>
          <w:szCs w:val="24"/>
        </w:rPr>
        <w:t>t</w:t>
      </w:r>
      <w:r w:rsidRPr="009E0F2B">
        <w:rPr>
          <w:spacing w:val="2"/>
          <w:szCs w:val="24"/>
        </w:rPr>
        <w:t>a</w:t>
      </w:r>
      <w:r w:rsidRPr="009E0F2B">
        <w:rPr>
          <w:szCs w:val="24"/>
        </w:rPr>
        <w:t>b</w:t>
      </w:r>
      <w:r w:rsidRPr="009E0F2B">
        <w:rPr>
          <w:spacing w:val="-1"/>
          <w:szCs w:val="24"/>
        </w:rPr>
        <w:t>a</w:t>
      </w:r>
      <w:r w:rsidRPr="009E0F2B">
        <w:rPr>
          <w:szCs w:val="24"/>
        </w:rPr>
        <w:t>se d</w:t>
      </w:r>
      <w:r w:rsidRPr="009E0F2B">
        <w:rPr>
          <w:spacing w:val="-1"/>
          <w:szCs w:val="24"/>
        </w:rPr>
        <w:t>a</w:t>
      </w:r>
      <w:r w:rsidRPr="009E0F2B">
        <w:rPr>
          <w:szCs w:val="24"/>
        </w:rPr>
        <w:t>n mend</w:t>
      </w:r>
      <w:r w:rsidRPr="009E0F2B">
        <w:rPr>
          <w:spacing w:val="-1"/>
          <w:szCs w:val="24"/>
        </w:rPr>
        <w:t>e</w:t>
      </w:r>
      <w:r w:rsidRPr="009E0F2B">
        <w:rPr>
          <w:szCs w:val="24"/>
        </w:rPr>
        <w:t>fi</w:t>
      </w:r>
      <w:r w:rsidRPr="009E0F2B">
        <w:rPr>
          <w:spacing w:val="1"/>
          <w:szCs w:val="24"/>
        </w:rPr>
        <w:t>n</w:t>
      </w:r>
      <w:r w:rsidRPr="009E0F2B">
        <w:rPr>
          <w:szCs w:val="24"/>
        </w:rPr>
        <w:t>is</w:t>
      </w:r>
      <w:r w:rsidRPr="009E0F2B">
        <w:rPr>
          <w:spacing w:val="1"/>
          <w:szCs w:val="24"/>
        </w:rPr>
        <w:t>i</w:t>
      </w:r>
      <w:r w:rsidRPr="009E0F2B">
        <w:rPr>
          <w:szCs w:val="24"/>
        </w:rPr>
        <w:t>k</w:t>
      </w:r>
      <w:r w:rsidRPr="009E0F2B">
        <w:rPr>
          <w:spacing w:val="-1"/>
          <w:szCs w:val="24"/>
        </w:rPr>
        <w:t>a</w:t>
      </w:r>
      <w:r w:rsidRPr="009E0F2B">
        <w:rPr>
          <w:szCs w:val="24"/>
        </w:rPr>
        <w:t xml:space="preserve">n </w:t>
      </w:r>
      <w:r w:rsidRPr="009E0F2B">
        <w:rPr>
          <w:spacing w:val="-1"/>
          <w:szCs w:val="24"/>
        </w:rPr>
        <w:t>a</w:t>
      </w:r>
      <w:r w:rsidRPr="009E0F2B">
        <w:rPr>
          <w:spacing w:val="3"/>
          <w:szCs w:val="24"/>
        </w:rPr>
        <w:t>t</w:t>
      </w:r>
      <w:r w:rsidRPr="009E0F2B">
        <w:rPr>
          <w:szCs w:val="24"/>
        </w:rPr>
        <w:t>ribu</w:t>
      </w:r>
      <w:r w:rsidRPr="009E0F2B">
        <w:rPr>
          <w:spacing w:val="1"/>
          <w:szCs w:val="24"/>
        </w:rPr>
        <w:t>t</w:t>
      </w:r>
      <w:r w:rsidRPr="009E0F2B">
        <w:rPr>
          <w:spacing w:val="-1"/>
          <w:szCs w:val="24"/>
        </w:rPr>
        <w:t>-a</w:t>
      </w:r>
      <w:r w:rsidRPr="009E0F2B">
        <w:rPr>
          <w:szCs w:val="24"/>
        </w:rPr>
        <w:t>tribut</w:t>
      </w:r>
      <w:r w:rsidRPr="009E0F2B">
        <w:rPr>
          <w:spacing w:val="1"/>
          <w:szCs w:val="24"/>
        </w:rPr>
        <w:t xml:space="preserve"> </w:t>
      </w:r>
      <w:r w:rsidRPr="009E0F2B">
        <w:rPr>
          <w:szCs w:val="24"/>
        </w:rPr>
        <w:t>d</w:t>
      </w:r>
      <w:r w:rsidRPr="009E0F2B">
        <w:rPr>
          <w:spacing w:val="-1"/>
          <w:szCs w:val="24"/>
        </w:rPr>
        <w:t>a</w:t>
      </w:r>
      <w:r w:rsidRPr="009E0F2B">
        <w:rPr>
          <w:szCs w:val="24"/>
        </w:rPr>
        <w:t>tab</w:t>
      </w:r>
      <w:r w:rsidRPr="009E0F2B">
        <w:rPr>
          <w:spacing w:val="-1"/>
          <w:szCs w:val="24"/>
        </w:rPr>
        <w:t>a</w:t>
      </w:r>
      <w:r w:rsidRPr="009E0F2B">
        <w:rPr>
          <w:szCs w:val="24"/>
        </w:rPr>
        <w:t>s</w:t>
      </w:r>
      <w:r w:rsidRPr="009E0F2B">
        <w:rPr>
          <w:spacing w:val="-1"/>
          <w:szCs w:val="24"/>
        </w:rPr>
        <w:t>e</w:t>
      </w:r>
      <w:r w:rsidRPr="009E0F2B">
        <w:rPr>
          <w:szCs w:val="24"/>
        </w:rPr>
        <w:t>,</w:t>
      </w:r>
      <w:r w:rsidRPr="009E0F2B">
        <w:rPr>
          <w:spacing w:val="2"/>
          <w:szCs w:val="24"/>
        </w:rPr>
        <w:t xml:space="preserve"> </w:t>
      </w:r>
      <w:r w:rsidRPr="009E0F2B">
        <w:rPr>
          <w:szCs w:val="24"/>
        </w:rPr>
        <w:t>table</w:t>
      </w:r>
      <w:r w:rsidRPr="009E0F2B">
        <w:rPr>
          <w:spacing w:val="2"/>
          <w:szCs w:val="24"/>
        </w:rPr>
        <w:t xml:space="preserve"> </w:t>
      </w:r>
      <w:r w:rsidRPr="009E0F2B">
        <w:rPr>
          <w:szCs w:val="24"/>
        </w:rPr>
        <w:t>d</w:t>
      </w:r>
      <w:r w:rsidRPr="009E0F2B">
        <w:rPr>
          <w:spacing w:val="-1"/>
          <w:szCs w:val="24"/>
        </w:rPr>
        <w:t>a</w:t>
      </w:r>
      <w:r w:rsidRPr="009E0F2B">
        <w:rPr>
          <w:szCs w:val="24"/>
        </w:rPr>
        <w:t>n b</w:t>
      </w:r>
      <w:r w:rsidRPr="009E0F2B">
        <w:rPr>
          <w:spacing w:val="-1"/>
          <w:szCs w:val="24"/>
        </w:rPr>
        <w:t>a</w:t>
      </w:r>
      <w:r w:rsidRPr="009E0F2B">
        <w:rPr>
          <w:szCs w:val="24"/>
        </w:rPr>
        <w:t>tas</w:t>
      </w:r>
      <w:r w:rsidRPr="009E0F2B">
        <w:rPr>
          <w:spacing w:val="-1"/>
          <w:szCs w:val="24"/>
        </w:rPr>
        <w:t>a</w:t>
      </w:r>
      <w:r w:rsidRPr="009E0F2B">
        <w:rPr>
          <w:spacing w:val="4"/>
          <w:szCs w:val="24"/>
        </w:rPr>
        <w:t>n</w:t>
      </w:r>
      <w:r w:rsidRPr="009E0F2B">
        <w:rPr>
          <w:spacing w:val="-1"/>
          <w:szCs w:val="24"/>
        </w:rPr>
        <w:t>-</w:t>
      </w:r>
      <w:r w:rsidRPr="009E0F2B">
        <w:rPr>
          <w:szCs w:val="24"/>
        </w:rPr>
        <w:t>b</w:t>
      </w:r>
      <w:r w:rsidRPr="009E0F2B">
        <w:rPr>
          <w:spacing w:val="-1"/>
          <w:szCs w:val="24"/>
        </w:rPr>
        <w:t>a</w:t>
      </w:r>
      <w:r w:rsidRPr="009E0F2B">
        <w:rPr>
          <w:szCs w:val="24"/>
        </w:rPr>
        <w:t>tas</w:t>
      </w:r>
      <w:r w:rsidRPr="009E0F2B">
        <w:rPr>
          <w:spacing w:val="-1"/>
          <w:szCs w:val="24"/>
        </w:rPr>
        <w:t>a</w:t>
      </w:r>
      <w:r w:rsidRPr="009E0F2B">
        <w:rPr>
          <w:szCs w:val="24"/>
        </w:rPr>
        <w:t>n</w:t>
      </w:r>
      <w:r w:rsidRPr="009E0F2B">
        <w:rPr>
          <w:spacing w:val="2"/>
          <w:szCs w:val="24"/>
        </w:rPr>
        <w:t xml:space="preserve"> </w:t>
      </w:r>
      <w:r w:rsidRPr="009E0F2B">
        <w:rPr>
          <w:szCs w:val="24"/>
        </w:rPr>
        <w:t>te</w:t>
      </w:r>
      <w:r w:rsidRPr="009E0F2B">
        <w:rPr>
          <w:spacing w:val="-1"/>
          <w:szCs w:val="24"/>
        </w:rPr>
        <w:t>r</w:t>
      </w:r>
      <w:r w:rsidRPr="009E0F2B">
        <w:rPr>
          <w:spacing w:val="2"/>
          <w:szCs w:val="24"/>
        </w:rPr>
        <w:t>h</w:t>
      </w:r>
      <w:r w:rsidRPr="009E0F2B">
        <w:rPr>
          <w:spacing w:val="-1"/>
          <w:szCs w:val="24"/>
        </w:rPr>
        <w:t>a</w:t>
      </w:r>
      <w:r w:rsidRPr="009E0F2B">
        <w:rPr>
          <w:szCs w:val="24"/>
        </w:rPr>
        <w:t>d</w:t>
      </w:r>
      <w:r w:rsidRPr="009E0F2B">
        <w:rPr>
          <w:spacing w:val="-1"/>
          <w:szCs w:val="24"/>
        </w:rPr>
        <w:t>a</w:t>
      </w:r>
      <w:r w:rsidRPr="009E0F2B">
        <w:rPr>
          <w:szCs w:val="24"/>
        </w:rPr>
        <w:t xml:space="preserve">p suatu </w:t>
      </w:r>
      <w:r w:rsidRPr="009E0F2B">
        <w:rPr>
          <w:spacing w:val="-1"/>
          <w:szCs w:val="24"/>
        </w:rPr>
        <w:t>a</w:t>
      </w:r>
      <w:r w:rsidRPr="009E0F2B">
        <w:rPr>
          <w:szCs w:val="24"/>
        </w:rPr>
        <w:t>tri</w:t>
      </w:r>
      <w:r w:rsidRPr="009E0F2B">
        <w:rPr>
          <w:spacing w:val="1"/>
          <w:szCs w:val="24"/>
        </w:rPr>
        <w:t>b</w:t>
      </w:r>
      <w:r w:rsidRPr="009E0F2B">
        <w:rPr>
          <w:szCs w:val="24"/>
        </w:rPr>
        <w:t>ut se</w:t>
      </w:r>
      <w:r w:rsidRPr="009E0F2B">
        <w:rPr>
          <w:spacing w:val="-1"/>
          <w:szCs w:val="24"/>
        </w:rPr>
        <w:t>r</w:t>
      </w:r>
      <w:r w:rsidRPr="009E0F2B">
        <w:rPr>
          <w:szCs w:val="24"/>
        </w:rPr>
        <w:t>ta hubu</w:t>
      </w:r>
      <w:r w:rsidRPr="009E0F2B">
        <w:rPr>
          <w:spacing w:val="2"/>
          <w:szCs w:val="24"/>
        </w:rPr>
        <w:t>n</w:t>
      </w:r>
      <w:r w:rsidRPr="009E0F2B">
        <w:rPr>
          <w:spacing w:val="-2"/>
          <w:szCs w:val="24"/>
        </w:rPr>
        <w:t>g</w:t>
      </w:r>
      <w:r w:rsidRPr="009E0F2B">
        <w:rPr>
          <w:spacing w:val="-1"/>
          <w:szCs w:val="24"/>
        </w:rPr>
        <w:t>a</w:t>
      </w:r>
      <w:r w:rsidRPr="009E0F2B">
        <w:rPr>
          <w:szCs w:val="24"/>
        </w:rPr>
        <w:t>n</w:t>
      </w:r>
      <w:r w:rsidRPr="009E0F2B">
        <w:rPr>
          <w:spacing w:val="2"/>
          <w:szCs w:val="24"/>
        </w:rPr>
        <w:t xml:space="preserve"> </w:t>
      </w:r>
      <w:r w:rsidRPr="009E0F2B">
        <w:rPr>
          <w:spacing w:val="-1"/>
          <w:szCs w:val="24"/>
        </w:rPr>
        <w:t>a</w:t>
      </w:r>
      <w:r w:rsidRPr="009E0F2B">
        <w:rPr>
          <w:szCs w:val="24"/>
        </w:rPr>
        <w:t>ntar</w:t>
      </w:r>
      <w:r w:rsidRPr="009E0F2B">
        <w:rPr>
          <w:spacing w:val="-1"/>
          <w:szCs w:val="24"/>
        </w:rPr>
        <w:t xml:space="preserve"> </w:t>
      </w:r>
      <w:r w:rsidRPr="009E0F2B">
        <w:rPr>
          <w:szCs w:val="24"/>
        </w:rPr>
        <w:t>tab</w:t>
      </w:r>
      <w:r w:rsidRPr="009E0F2B">
        <w:rPr>
          <w:spacing w:val="2"/>
          <w:szCs w:val="24"/>
        </w:rPr>
        <w:t>l</w:t>
      </w:r>
      <w:r w:rsidRPr="009E0F2B">
        <w:rPr>
          <w:spacing w:val="-1"/>
          <w:szCs w:val="24"/>
        </w:rPr>
        <w:t>e</w:t>
      </w:r>
      <w:r w:rsidRPr="009E0F2B">
        <w:rPr>
          <w:szCs w:val="24"/>
        </w:rPr>
        <w:t>.</w:t>
      </w:r>
    </w:p>
    <w:p w14:paraId="40ACB858" w14:textId="55845D68" w:rsidR="00890CA6" w:rsidRPr="00236F99" w:rsidRDefault="00236F99" w:rsidP="00236F99">
      <w:pPr>
        <w:pStyle w:val="ListParagraph"/>
        <w:numPr>
          <w:ilvl w:val="0"/>
          <w:numId w:val="7"/>
        </w:numPr>
        <w:spacing w:line="360" w:lineRule="auto"/>
        <w:jc w:val="both"/>
        <w:rPr>
          <w:rFonts w:cs="Times New Roman"/>
          <w:szCs w:val="24"/>
        </w:rPr>
      </w:pPr>
      <w:r w:rsidRPr="009E0F2B">
        <w:rPr>
          <w:szCs w:val="24"/>
        </w:rPr>
        <w:t>Mampu</w:t>
      </w:r>
      <w:r w:rsidRPr="009E0F2B">
        <w:rPr>
          <w:spacing w:val="16"/>
          <w:szCs w:val="24"/>
        </w:rPr>
        <w:t xml:space="preserve"> </w:t>
      </w:r>
      <w:r w:rsidRPr="009E0F2B">
        <w:rPr>
          <w:szCs w:val="24"/>
        </w:rPr>
        <w:t>mem</w:t>
      </w:r>
      <w:r w:rsidRPr="009E0F2B">
        <w:rPr>
          <w:spacing w:val="-1"/>
          <w:szCs w:val="24"/>
        </w:rPr>
        <w:t>a</w:t>
      </w:r>
      <w:r w:rsidRPr="009E0F2B">
        <w:rPr>
          <w:szCs w:val="24"/>
        </w:rPr>
        <w:t>h</w:t>
      </w:r>
      <w:r w:rsidRPr="009E0F2B">
        <w:rPr>
          <w:spacing w:val="-1"/>
          <w:szCs w:val="24"/>
        </w:rPr>
        <w:t>a</w:t>
      </w:r>
      <w:r w:rsidRPr="009E0F2B">
        <w:rPr>
          <w:szCs w:val="24"/>
        </w:rPr>
        <w:t>mi</w:t>
      </w:r>
      <w:r w:rsidRPr="009E0F2B">
        <w:rPr>
          <w:spacing w:val="17"/>
          <w:szCs w:val="24"/>
        </w:rPr>
        <w:t xml:space="preserve"> </w:t>
      </w:r>
      <w:r w:rsidRPr="009E0F2B">
        <w:rPr>
          <w:szCs w:val="24"/>
        </w:rPr>
        <w:t>d</w:t>
      </w:r>
      <w:r w:rsidRPr="009E0F2B">
        <w:rPr>
          <w:spacing w:val="-1"/>
          <w:szCs w:val="24"/>
        </w:rPr>
        <w:t>a</w:t>
      </w:r>
      <w:r w:rsidRPr="009E0F2B">
        <w:rPr>
          <w:szCs w:val="24"/>
        </w:rPr>
        <w:t>n</w:t>
      </w:r>
      <w:r w:rsidRPr="009E0F2B">
        <w:rPr>
          <w:spacing w:val="19"/>
          <w:szCs w:val="24"/>
        </w:rPr>
        <w:t xml:space="preserve"> </w:t>
      </w:r>
      <w:r w:rsidRPr="009E0F2B">
        <w:rPr>
          <w:szCs w:val="24"/>
        </w:rPr>
        <w:t>men</w:t>
      </w:r>
      <w:r w:rsidRPr="009E0F2B">
        <w:rPr>
          <w:spacing w:val="-3"/>
          <w:szCs w:val="24"/>
        </w:rPr>
        <w:t>g</w:t>
      </w:r>
      <w:r w:rsidRPr="009E0F2B">
        <w:rPr>
          <w:szCs w:val="24"/>
        </w:rPr>
        <w:t>isi</w:t>
      </w:r>
      <w:r w:rsidRPr="009E0F2B">
        <w:rPr>
          <w:spacing w:val="18"/>
          <w:szCs w:val="24"/>
        </w:rPr>
        <w:t xml:space="preserve"> </w:t>
      </w:r>
      <w:r w:rsidRPr="009E0F2B">
        <w:rPr>
          <w:szCs w:val="24"/>
        </w:rPr>
        <w:t>table</w:t>
      </w:r>
      <w:r w:rsidRPr="009E0F2B">
        <w:rPr>
          <w:spacing w:val="16"/>
          <w:szCs w:val="24"/>
        </w:rPr>
        <w:t xml:space="preserve"> </w:t>
      </w:r>
      <w:r w:rsidRPr="009E0F2B">
        <w:rPr>
          <w:szCs w:val="24"/>
        </w:rPr>
        <w:t>d</w:t>
      </w:r>
      <w:r w:rsidRPr="009E0F2B">
        <w:rPr>
          <w:spacing w:val="-1"/>
          <w:szCs w:val="24"/>
        </w:rPr>
        <w:t>a</w:t>
      </w:r>
      <w:r w:rsidRPr="009E0F2B">
        <w:rPr>
          <w:szCs w:val="24"/>
        </w:rPr>
        <w:t>lam</w:t>
      </w:r>
      <w:r w:rsidRPr="009E0F2B">
        <w:rPr>
          <w:spacing w:val="17"/>
          <w:szCs w:val="24"/>
        </w:rPr>
        <w:t xml:space="preserve"> </w:t>
      </w:r>
      <w:r w:rsidRPr="009E0F2B">
        <w:rPr>
          <w:spacing w:val="2"/>
          <w:szCs w:val="24"/>
        </w:rPr>
        <w:t>d</w:t>
      </w:r>
      <w:r w:rsidRPr="009E0F2B">
        <w:rPr>
          <w:spacing w:val="-1"/>
          <w:szCs w:val="24"/>
        </w:rPr>
        <w:t>a</w:t>
      </w:r>
      <w:r w:rsidRPr="009E0F2B">
        <w:rPr>
          <w:szCs w:val="24"/>
        </w:rPr>
        <w:t>t</w:t>
      </w:r>
      <w:r w:rsidRPr="009E0F2B">
        <w:rPr>
          <w:spacing w:val="2"/>
          <w:szCs w:val="24"/>
        </w:rPr>
        <w:t>a</w:t>
      </w:r>
      <w:r w:rsidRPr="009E0F2B">
        <w:rPr>
          <w:szCs w:val="24"/>
        </w:rPr>
        <w:t>b</w:t>
      </w:r>
      <w:r w:rsidRPr="009E0F2B">
        <w:rPr>
          <w:spacing w:val="-1"/>
          <w:szCs w:val="24"/>
        </w:rPr>
        <w:t>a</w:t>
      </w:r>
      <w:r w:rsidRPr="009E0F2B">
        <w:rPr>
          <w:szCs w:val="24"/>
        </w:rPr>
        <w:t>se</w:t>
      </w:r>
      <w:r w:rsidRPr="009E0F2B">
        <w:rPr>
          <w:spacing w:val="16"/>
          <w:szCs w:val="24"/>
        </w:rPr>
        <w:t xml:space="preserve"> </w:t>
      </w:r>
      <w:r w:rsidRPr="009E0F2B">
        <w:rPr>
          <w:szCs w:val="24"/>
        </w:rPr>
        <w:t>d</w:t>
      </w:r>
      <w:r w:rsidRPr="009E0F2B">
        <w:rPr>
          <w:spacing w:val="-1"/>
          <w:szCs w:val="24"/>
        </w:rPr>
        <w:t>a</w:t>
      </w:r>
      <w:r w:rsidRPr="009E0F2B">
        <w:rPr>
          <w:szCs w:val="24"/>
        </w:rPr>
        <w:t>n</w:t>
      </w:r>
      <w:r w:rsidRPr="009E0F2B">
        <w:rPr>
          <w:spacing w:val="17"/>
          <w:szCs w:val="24"/>
        </w:rPr>
        <w:t xml:space="preserve"> </w:t>
      </w:r>
      <w:r w:rsidRPr="009E0F2B">
        <w:rPr>
          <w:szCs w:val="24"/>
        </w:rPr>
        <w:t>mem</w:t>
      </w:r>
      <w:r w:rsidRPr="009E0F2B">
        <w:rPr>
          <w:spacing w:val="-1"/>
          <w:szCs w:val="24"/>
        </w:rPr>
        <w:t>a</w:t>
      </w:r>
      <w:r w:rsidRPr="009E0F2B">
        <w:rPr>
          <w:szCs w:val="24"/>
        </w:rPr>
        <w:t>nipu</w:t>
      </w:r>
      <w:r w:rsidRPr="009E0F2B">
        <w:rPr>
          <w:spacing w:val="1"/>
          <w:szCs w:val="24"/>
        </w:rPr>
        <w:t>l</w:t>
      </w:r>
      <w:r w:rsidRPr="009E0F2B">
        <w:rPr>
          <w:spacing w:val="-1"/>
          <w:szCs w:val="24"/>
        </w:rPr>
        <w:t>a</w:t>
      </w:r>
      <w:r w:rsidRPr="009E0F2B">
        <w:rPr>
          <w:szCs w:val="24"/>
        </w:rPr>
        <w:t>si</w:t>
      </w:r>
      <w:r w:rsidRPr="009E0F2B">
        <w:rPr>
          <w:spacing w:val="20"/>
          <w:szCs w:val="24"/>
        </w:rPr>
        <w:t xml:space="preserve"> </w:t>
      </w:r>
      <w:r w:rsidRPr="009E0F2B">
        <w:rPr>
          <w:szCs w:val="24"/>
        </w:rPr>
        <w:t>d</w:t>
      </w:r>
      <w:r w:rsidRPr="009E0F2B">
        <w:rPr>
          <w:spacing w:val="-1"/>
          <w:szCs w:val="24"/>
        </w:rPr>
        <w:t>a</w:t>
      </w:r>
      <w:r w:rsidRPr="009E0F2B">
        <w:rPr>
          <w:szCs w:val="24"/>
        </w:rPr>
        <w:t>ta d</w:t>
      </w:r>
      <w:r w:rsidRPr="009E0F2B">
        <w:rPr>
          <w:spacing w:val="-1"/>
          <w:szCs w:val="24"/>
        </w:rPr>
        <w:t>a</w:t>
      </w:r>
      <w:r w:rsidRPr="009E0F2B">
        <w:rPr>
          <w:szCs w:val="24"/>
        </w:rPr>
        <w:t>lam d</w:t>
      </w:r>
      <w:r w:rsidRPr="009E0F2B">
        <w:rPr>
          <w:spacing w:val="-1"/>
          <w:szCs w:val="24"/>
        </w:rPr>
        <w:t>a</w:t>
      </w:r>
      <w:r w:rsidRPr="009E0F2B">
        <w:rPr>
          <w:szCs w:val="24"/>
        </w:rPr>
        <w:t>tab</w:t>
      </w:r>
      <w:r w:rsidRPr="009E0F2B">
        <w:rPr>
          <w:spacing w:val="-1"/>
          <w:szCs w:val="24"/>
        </w:rPr>
        <w:t>a</w:t>
      </w:r>
      <w:r w:rsidRPr="009E0F2B">
        <w:rPr>
          <w:spacing w:val="2"/>
          <w:szCs w:val="24"/>
        </w:rPr>
        <w:t>s</w:t>
      </w:r>
      <w:r>
        <w:rPr>
          <w:spacing w:val="2"/>
          <w:szCs w:val="24"/>
          <w:lang w:val="en-US"/>
        </w:rPr>
        <w:t>e.</w:t>
      </w:r>
    </w:p>
    <w:p w14:paraId="42F592B1" w14:textId="77777777" w:rsidR="00EF5CAB" w:rsidRPr="00374752" w:rsidRDefault="00225DFF" w:rsidP="00374752">
      <w:pPr>
        <w:spacing w:after="0" w:line="360" w:lineRule="auto"/>
        <w:jc w:val="both"/>
        <w:rPr>
          <w:rFonts w:cs="Times New Roman"/>
          <w:szCs w:val="24"/>
        </w:rPr>
      </w:pPr>
      <w:r w:rsidRPr="00374752">
        <w:rPr>
          <w:rFonts w:cs="Times New Roman"/>
          <w:b/>
          <w:bCs/>
          <w:szCs w:val="24"/>
        </w:rPr>
        <w:br w:type="page"/>
      </w:r>
    </w:p>
    <w:p w14:paraId="1CFD86FA" w14:textId="119FF8C4" w:rsidR="00EF5CAB" w:rsidRPr="006A74E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pPr>
        <w:spacing w:line="360" w:lineRule="auto"/>
        <w:ind w:left="540" w:hanging="540"/>
        <w:jc w:val="both"/>
        <w:rPr>
          <w:rFonts w:cs="Times New Roman"/>
          <w:b/>
          <w:szCs w:val="24"/>
        </w:rPr>
      </w:pPr>
    </w:p>
    <w:p w14:paraId="7955AD17" w14:textId="0EC5BB1E" w:rsidR="00236F99" w:rsidRPr="00236F99" w:rsidRDefault="00236F99" w:rsidP="006A74EB">
      <w:pPr>
        <w:pStyle w:val="Heading2"/>
        <w:numPr>
          <w:ilvl w:val="1"/>
          <w:numId w:val="10"/>
        </w:numPr>
        <w:spacing w:before="0" w:line="360" w:lineRule="auto"/>
        <w:rPr>
          <w:rFonts w:cs="Times New Roman"/>
          <w:b/>
          <w:bCs/>
          <w:szCs w:val="24"/>
        </w:rPr>
      </w:pPr>
      <w:r w:rsidRPr="009E0F2B">
        <w:rPr>
          <w:rFonts w:eastAsia="Times New Roman" w:cs="Times New Roman"/>
          <w:b/>
          <w:szCs w:val="24"/>
        </w:rPr>
        <w:t>Da</w:t>
      </w:r>
      <w:r w:rsidRPr="009E0F2B">
        <w:rPr>
          <w:rFonts w:eastAsia="Times New Roman" w:cs="Times New Roman"/>
          <w:b/>
          <w:spacing w:val="-1"/>
          <w:szCs w:val="24"/>
        </w:rPr>
        <w:t>t</w:t>
      </w:r>
      <w:r w:rsidRPr="009E0F2B">
        <w:rPr>
          <w:rFonts w:eastAsia="Times New Roman" w:cs="Times New Roman"/>
          <w:b/>
          <w:szCs w:val="24"/>
        </w:rPr>
        <w:t>a D</w:t>
      </w:r>
      <w:r w:rsidRPr="009E0F2B">
        <w:rPr>
          <w:rFonts w:eastAsia="Times New Roman" w:cs="Times New Roman"/>
          <w:b/>
          <w:spacing w:val="-1"/>
          <w:szCs w:val="24"/>
        </w:rPr>
        <w:t>e</w:t>
      </w:r>
      <w:r w:rsidRPr="009E0F2B">
        <w:rPr>
          <w:rFonts w:eastAsia="Times New Roman" w:cs="Times New Roman"/>
          <w:b/>
          <w:spacing w:val="1"/>
          <w:szCs w:val="24"/>
        </w:rPr>
        <w:t>f</w:t>
      </w:r>
      <w:r w:rsidRPr="009E0F2B">
        <w:rPr>
          <w:rFonts w:eastAsia="Times New Roman" w:cs="Times New Roman"/>
          <w:b/>
          <w:szCs w:val="24"/>
        </w:rPr>
        <w:t>i</w:t>
      </w:r>
      <w:r w:rsidRPr="009E0F2B">
        <w:rPr>
          <w:rFonts w:eastAsia="Times New Roman" w:cs="Times New Roman"/>
          <w:b/>
          <w:spacing w:val="1"/>
          <w:szCs w:val="24"/>
        </w:rPr>
        <w:t>n</w:t>
      </w:r>
      <w:r w:rsidRPr="009E0F2B">
        <w:rPr>
          <w:rFonts w:eastAsia="Times New Roman" w:cs="Times New Roman"/>
          <w:b/>
          <w:szCs w:val="24"/>
        </w:rPr>
        <w:t>ition</w:t>
      </w:r>
      <w:r w:rsidRPr="009E0F2B">
        <w:rPr>
          <w:rFonts w:eastAsia="Times New Roman" w:cs="Times New Roman"/>
          <w:b/>
          <w:spacing w:val="1"/>
          <w:szCs w:val="24"/>
        </w:rPr>
        <w:t xml:space="preserve"> </w:t>
      </w:r>
      <w:r w:rsidRPr="009E0F2B">
        <w:rPr>
          <w:rFonts w:eastAsia="Times New Roman" w:cs="Times New Roman"/>
          <w:b/>
          <w:szCs w:val="24"/>
        </w:rPr>
        <w:t>L</w:t>
      </w:r>
      <w:r w:rsidRPr="009E0F2B">
        <w:rPr>
          <w:rFonts w:eastAsia="Times New Roman" w:cs="Times New Roman"/>
          <w:b/>
          <w:spacing w:val="-2"/>
          <w:szCs w:val="24"/>
        </w:rPr>
        <w:t>a</w:t>
      </w:r>
      <w:r w:rsidRPr="009E0F2B">
        <w:rPr>
          <w:rFonts w:eastAsia="Times New Roman" w:cs="Times New Roman"/>
          <w:b/>
          <w:spacing w:val="1"/>
          <w:szCs w:val="24"/>
        </w:rPr>
        <w:t>n</w:t>
      </w:r>
      <w:r w:rsidRPr="009E0F2B">
        <w:rPr>
          <w:rFonts w:eastAsia="Times New Roman" w:cs="Times New Roman"/>
          <w:b/>
          <w:szCs w:val="24"/>
        </w:rPr>
        <w:t>g</w:t>
      </w:r>
      <w:r w:rsidRPr="009E0F2B">
        <w:rPr>
          <w:rFonts w:eastAsia="Times New Roman" w:cs="Times New Roman"/>
          <w:b/>
          <w:spacing w:val="1"/>
          <w:szCs w:val="24"/>
        </w:rPr>
        <w:t>u</w:t>
      </w:r>
      <w:r w:rsidRPr="009E0F2B">
        <w:rPr>
          <w:rFonts w:eastAsia="Times New Roman" w:cs="Times New Roman"/>
          <w:b/>
          <w:szCs w:val="24"/>
        </w:rPr>
        <w:t>age</w:t>
      </w:r>
    </w:p>
    <w:p w14:paraId="661FBCEE" w14:textId="77777777" w:rsidR="00236F99" w:rsidRDefault="00236F99" w:rsidP="00236F99">
      <w:pPr>
        <w:spacing w:line="360" w:lineRule="auto"/>
        <w:ind w:firstLine="360"/>
        <w:jc w:val="both"/>
        <w:rPr>
          <w:rFonts w:eastAsia="Times New Roman" w:cs="Times New Roman"/>
          <w:szCs w:val="24"/>
        </w:rPr>
      </w:pPr>
      <w:bookmarkStart w:id="0" w:name="_Hlk123235963"/>
      <w:r w:rsidRPr="009E0F2B">
        <w:rPr>
          <w:rFonts w:eastAsia="Times New Roman" w:cs="Times New Roman"/>
          <w:szCs w:val="24"/>
        </w:rPr>
        <w:t>D</w:t>
      </w:r>
      <w:r w:rsidRPr="009E0F2B">
        <w:rPr>
          <w:rFonts w:eastAsia="Times New Roman" w:cs="Times New Roman"/>
          <w:spacing w:val="1"/>
          <w:szCs w:val="24"/>
        </w:rPr>
        <w:t>D</w:t>
      </w:r>
      <w:r w:rsidRPr="009E0F2B">
        <w:rPr>
          <w:rFonts w:eastAsia="Times New Roman" w:cs="Times New Roman"/>
          <w:szCs w:val="24"/>
        </w:rPr>
        <w:t>L</w:t>
      </w:r>
      <w:r>
        <w:rPr>
          <w:szCs w:val="24"/>
        </w:rPr>
        <w:t xml:space="preserve"> </w:t>
      </w:r>
      <w:r w:rsidRPr="009E0F2B">
        <w:rPr>
          <w:rFonts w:eastAsia="Times New Roman" w:cs="Times New Roman"/>
          <w:spacing w:val="14"/>
          <w:szCs w:val="24"/>
        </w:rPr>
        <w:t xml:space="preserve"> </w:t>
      </w:r>
      <w:r w:rsidRPr="009E0F2B">
        <w:rPr>
          <w:rFonts w:eastAsia="Times New Roman" w:cs="Times New Roman"/>
          <w:spacing w:val="1"/>
          <w:szCs w:val="24"/>
        </w:rPr>
        <w:t>S</w:t>
      </w:r>
      <w:r w:rsidRPr="009E0F2B">
        <w:rPr>
          <w:rFonts w:eastAsia="Times New Roman" w:cs="Times New Roman"/>
          <w:spacing w:val="2"/>
          <w:szCs w:val="24"/>
        </w:rPr>
        <w:t>Q</w:t>
      </w:r>
      <w:r w:rsidRPr="009E0F2B">
        <w:rPr>
          <w:rFonts w:eastAsia="Times New Roman" w:cs="Times New Roman"/>
          <w:szCs w:val="24"/>
        </w:rPr>
        <w:t>L</w:t>
      </w:r>
      <w:r>
        <w:rPr>
          <w:szCs w:val="24"/>
        </w:rPr>
        <w:t xml:space="preserve"> </w:t>
      </w:r>
      <w:r w:rsidRPr="009E0F2B">
        <w:rPr>
          <w:rFonts w:eastAsia="Times New Roman" w:cs="Times New Roman"/>
          <w:spacing w:val="16"/>
          <w:szCs w:val="24"/>
        </w:rPr>
        <w:t xml:space="preserve"> </w:t>
      </w:r>
      <w:r w:rsidRPr="009E0F2B">
        <w:rPr>
          <w:rFonts w:eastAsia="Times New Roman" w:cs="Times New Roman"/>
          <w:szCs w:val="24"/>
        </w:rPr>
        <w:t>memu</w:t>
      </w:r>
      <w:r w:rsidRPr="009E0F2B">
        <w:rPr>
          <w:rFonts w:eastAsia="Times New Roman" w:cs="Times New Roman"/>
          <w:spacing w:val="2"/>
          <w:szCs w:val="24"/>
        </w:rPr>
        <w:t>n</w:t>
      </w:r>
      <w:r w:rsidRPr="009E0F2B">
        <w:rPr>
          <w:rFonts w:eastAsia="Times New Roman" w:cs="Times New Roman"/>
          <w:spacing w:val="-2"/>
          <w:szCs w:val="24"/>
        </w:rPr>
        <w:t>g</w:t>
      </w:r>
      <w:r w:rsidRPr="009E0F2B">
        <w:rPr>
          <w:rFonts w:eastAsia="Times New Roman" w:cs="Times New Roman"/>
          <w:szCs w:val="24"/>
        </w:rPr>
        <w:t>k</w:t>
      </w:r>
      <w:r w:rsidRPr="009E0F2B">
        <w:rPr>
          <w:rFonts w:eastAsia="Times New Roman" w:cs="Times New Roman"/>
          <w:spacing w:val="3"/>
          <w:szCs w:val="24"/>
        </w:rPr>
        <w:t>i</w:t>
      </w:r>
      <w:r w:rsidRPr="009E0F2B">
        <w:rPr>
          <w:rFonts w:eastAsia="Times New Roman" w:cs="Times New Roman"/>
          <w:szCs w:val="24"/>
        </w:rPr>
        <w:t>nk</w:t>
      </w:r>
      <w:r w:rsidRPr="009E0F2B">
        <w:rPr>
          <w:rFonts w:eastAsia="Times New Roman" w:cs="Times New Roman"/>
          <w:spacing w:val="-1"/>
          <w:szCs w:val="24"/>
        </w:rPr>
        <w:t>a</w:t>
      </w:r>
      <w:r w:rsidRPr="009E0F2B">
        <w:rPr>
          <w:rFonts w:eastAsia="Times New Roman" w:cs="Times New Roman"/>
          <w:szCs w:val="24"/>
        </w:rPr>
        <w:t>n</w:t>
      </w:r>
      <w:r>
        <w:rPr>
          <w:szCs w:val="24"/>
        </w:rPr>
        <w:t xml:space="preserve"> </w:t>
      </w:r>
      <w:r w:rsidRPr="009E0F2B">
        <w:rPr>
          <w:rFonts w:eastAsia="Times New Roman" w:cs="Times New Roman"/>
          <w:spacing w:val="19"/>
          <w:szCs w:val="24"/>
        </w:rPr>
        <w:t xml:space="preserve"> </w:t>
      </w:r>
      <w:r w:rsidRPr="009E0F2B">
        <w:rPr>
          <w:rFonts w:eastAsia="Times New Roman" w:cs="Times New Roman"/>
          <w:szCs w:val="24"/>
        </w:rPr>
        <w:t>di</w:t>
      </w:r>
      <w:r w:rsidRPr="009E0F2B">
        <w:rPr>
          <w:rFonts w:eastAsia="Times New Roman" w:cs="Times New Roman"/>
          <w:spacing w:val="1"/>
          <w:szCs w:val="24"/>
        </w:rPr>
        <w:t>l</w:t>
      </w:r>
      <w:r w:rsidRPr="009E0F2B">
        <w:rPr>
          <w:rFonts w:eastAsia="Times New Roman" w:cs="Times New Roman"/>
          <w:spacing w:val="-1"/>
          <w:szCs w:val="24"/>
        </w:rPr>
        <w:t>a</w:t>
      </w:r>
      <w:r w:rsidRPr="009E0F2B">
        <w:rPr>
          <w:rFonts w:eastAsia="Times New Roman" w:cs="Times New Roman"/>
          <w:szCs w:val="24"/>
        </w:rPr>
        <w:t>kuk</w:t>
      </w:r>
      <w:r w:rsidRPr="009E0F2B">
        <w:rPr>
          <w:rFonts w:eastAsia="Times New Roman" w:cs="Times New Roman"/>
          <w:spacing w:val="-1"/>
          <w:szCs w:val="24"/>
        </w:rPr>
        <w:t>a</w:t>
      </w:r>
      <w:r w:rsidRPr="009E0F2B">
        <w:rPr>
          <w:rFonts w:eastAsia="Times New Roman" w:cs="Times New Roman"/>
          <w:szCs w:val="24"/>
        </w:rPr>
        <w:t>n</w:t>
      </w:r>
      <w:r w:rsidRPr="009E0F2B">
        <w:rPr>
          <w:rFonts w:eastAsia="Times New Roman" w:cs="Times New Roman"/>
          <w:spacing w:val="2"/>
          <w:szCs w:val="24"/>
        </w:rPr>
        <w:t>n</w:t>
      </w:r>
      <w:r w:rsidRPr="009E0F2B">
        <w:rPr>
          <w:rFonts w:eastAsia="Times New Roman" w:cs="Times New Roman"/>
          <w:spacing w:val="-5"/>
          <w:szCs w:val="24"/>
        </w:rPr>
        <w:t>y</w:t>
      </w:r>
      <w:r w:rsidRPr="009E0F2B">
        <w:rPr>
          <w:rFonts w:eastAsia="Times New Roman" w:cs="Times New Roman"/>
          <w:szCs w:val="24"/>
        </w:rPr>
        <w:t>a</w:t>
      </w:r>
      <w:r>
        <w:rPr>
          <w:szCs w:val="24"/>
        </w:rPr>
        <w:t xml:space="preserve"> </w:t>
      </w:r>
      <w:r w:rsidRPr="009E0F2B">
        <w:rPr>
          <w:rFonts w:eastAsia="Times New Roman" w:cs="Times New Roman"/>
          <w:spacing w:val="20"/>
          <w:szCs w:val="24"/>
        </w:rPr>
        <w:t xml:space="preserve"> </w:t>
      </w:r>
      <w:r w:rsidRPr="009E0F2B">
        <w:rPr>
          <w:rFonts w:eastAsia="Times New Roman" w:cs="Times New Roman"/>
          <w:szCs w:val="24"/>
        </w:rPr>
        <w:t>spesi</w:t>
      </w:r>
      <w:r w:rsidRPr="009E0F2B">
        <w:rPr>
          <w:rFonts w:eastAsia="Times New Roman" w:cs="Times New Roman"/>
          <w:spacing w:val="-1"/>
          <w:szCs w:val="24"/>
        </w:rPr>
        <w:t>f</w:t>
      </w:r>
      <w:r w:rsidRPr="009E0F2B">
        <w:rPr>
          <w:rFonts w:eastAsia="Times New Roman" w:cs="Times New Roman"/>
          <w:szCs w:val="24"/>
        </w:rPr>
        <w:t>ikasi</w:t>
      </w:r>
      <w:r>
        <w:rPr>
          <w:szCs w:val="24"/>
        </w:rPr>
        <w:t xml:space="preserve"> </w:t>
      </w:r>
      <w:r w:rsidRPr="009E0F2B">
        <w:rPr>
          <w:rFonts w:eastAsia="Times New Roman" w:cs="Times New Roman"/>
          <w:spacing w:val="19"/>
          <w:szCs w:val="24"/>
        </w:rPr>
        <w:t xml:space="preserve"> </w:t>
      </w:r>
      <w:r w:rsidRPr="009E0F2B">
        <w:rPr>
          <w:rFonts w:eastAsia="Times New Roman" w:cs="Times New Roman"/>
          <w:szCs w:val="24"/>
        </w:rPr>
        <w:t>t</w:t>
      </w:r>
      <w:r w:rsidRPr="009E0F2B">
        <w:rPr>
          <w:rFonts w:eastAsia="Times New Roman" w:cs="Times New Roman"/>
          <w:spacing w:val="1"/>
          <w:szCs w:val="24"/>
        </w:rPr>
        <w:t>i</w:t>
      </w:r>
      <w:r w:rsidRPr="009E0F2B">
        <w:rPr>
          <w:rFonts w:eastAsia="Times New Roman" w:cs="Times New Roman"/>
          <w:szCs w:val="24"/>
        </w:rPr>
        <w:t>d</w:t>
      </w:r>
      <w:r w:rsidRPr="009E0F2B">
        <w:rPr>
          <w:rFonts w:eastAsia="Times New Roman" w:cs="Times New Roman"/>
          <w:spacing w:val="-1"/>
          <w:szCs w:val="24"/>
        </w:rPr>
        <w:t>a</w:t>
      </w:r>
      <w:r w:rsidRPr="009E0F2B">
        <w:rPr>
          <w:rFonts w:eastAsia="Times New Roman" w:cs="Times New Roman"/>
          <w:szCs w:val="24"/>
        </w:rPr>
        <w:t>k</w:t>
      </w:r>
      <w:r>
        <w:rPr>
          <w:szCs w:val="24"/>
        </w:rPr>
        <w:t xml:space="preserve"> </w:t>
      </w:r>
      <w:r w:rsidRPr="009E0F2B">
        <w:rPr>
          <w:rFonts w:eastAsia="Times New Roman" w:cs="Times New Roman"/>
          <w:spacing w:val="19"/>
          <w:szCs w:val="24"/>
        </w:rPr>
        <w:t xml:space="preserve"> </w:t>
      </w:r>
      <w:r w:rsidRPr="009E0F2B">
        <w:rPr>
          <w:rFonts w:eastAsia="Times New Roman" w:cs="Times New Roman"/>
          <w:szCs w:val="24"/>
        </w:rPr>
        <w:t>h</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pacing w:val="-5"/>
          <w:szCs w:val="24"/>
        </w:rPr>
        <w:t>y</w:t>
      </w:r>
      <w:r w:rsidRPr="009E0F2B">
        <w:rPr>
          <w:rFonts w:eastAsia="Times New Roman" w:cs="Times New Roman"/>
          <w:szCs w:val="24"/>
        </w:rPr>
        <w:t>a</w:t>
      </w:r>
      <w:r>
        <w:rPr>
          <w:szCs w:val="24"/>
        </w:rPr>
        <w:t xml:space="preserve"> </w:t>
      </w:r>
      <w:r w:rsidRPr="009E0F2B">
        <w:rPr>
          <w:rFonts w:eastAsia="Times New Roman" w:cs="Times New Roman"/>
          <w:spacing w:val="20"/>
          <w:szCs w:val="24"/>
        </w:rPr>
        <w:t xml:space="preserve"> </w:t>
      </w:r>
      <w:r w:rsidRPr="009E0F2B">
        <w:rPr>
          <w:rFonts w:eastAsia="Times New Roman" w:cs="Times New Roman"/>
          <w:szCs w:val="24"/>
        </w:rPr>
        <w:t>p</w:t>
      </w:r>
      <w:r w:rsidRPr="009E0F2B">
        <w:rPr>
          <w:rFonts w:eastAsia="Times New Roman" w:cs="Times New Roman"/>
          <w:spacing w:val="-1"/>
          <w:szCs w:val="24"/>
        </w:rPr>
        <w:t>a</w:t>
      </w:r>
      <w:r w:rsidRPr="009E0F2B">
        <w:rPr>
          <w:rFonts w:eastAsia="Times New Roman" w:cs="Times New Roman"/>
          <w:szCs w:val="24"/>
        </w:rPr>
        <w:t>da hi</w:t>
      </w:r>
      <w:r w:rsidRPr="009E0F2B">
        <w:rPr>
          <w:rFonts w:eastAsia="Times New Roman" w:cs="Times New Roman"/>
          <w:spacing w:val="1"/>
          <w:szCs w:val="24"/>
        </w:rPr>
        <w:t>m</w:t>
      </w:r>
      <w:r w:rsidRPr="009E0F2B">
        <w:rPr>
          <w:rFonts w:eastAsia="Times New Roman" w:cs="Times New Roman"/>
          <w:szCs w:val="24"/>
        </w:rPr>
        <w:t>pun</w:t>
      </w:r>
      <w:r w:rsidRPr="009E0F2B">
        <w:rPr>
          <w:rFonts w:eastAsia="Times New Roman" w:cs="Times New Roman"/>
          <w:spacing w:val="-1"/>
          <w:szCs w:val="24"/>
        </w:rPr>
        <w:t>a</w:t>
      </w:r>
      <w:r w:rsidRPr="009E0F2B">
        <w:rPr>
          <w:rFonts w:eastAsia="Times New Roman" w:cs="Times New Roman"/>
          <w:szCs w:val="24"/>
        </w:rPr>
        <w:t>n r</w:t>
      </w:r>
      <w:r w:rsidRPr="009E0F2B">
        <w:rPr>
          <w:rFonts w:eastAsia="Times New Roman" w:cs="Times New Roman"/>
          <w:spacing w:val="-2"/>
          <w:szCs w:val="24"/>
        </w:rPr>
        <w:t>e</w:t>
      </w:r>
      <w:r w:rsidRPr="009E0F2B">
        <w:rPr>
          <w:rFonts w:eastAsia="Times New Roman" w:cs="Times New Roman"/>
          <w:szCs w:val="24"/>
        </w:rPr>
        <w:t>lasi tet</w:t>
      </w:r>
      <w:r w:rsidRPr="009E0F2B">
        <w:rPr>
          <w:rFonts w:eastAsia="Times New Roman" w:cs="Times New Roman"/>
          <w:spacing w:val="-1"/>
          <w:szCs w:val="24"/>
        </w:rPr>
        <w:t>a</w:t>
      </w:r>
      <w:r w:rsidRPr="009E0F2B">
        <w:rPr>
          <w:rFonts w:eastAsia="Times New Roman" w:cs="Times New Roman"/>
          <w:szCs w:val="24"/>
        </w:rPr>
        <w:t xml:space="preserve">pi </w:t>
      </w:r>
      <w:r w:rsidRPr="009E0F2B">
        <w:rPr>
          <w:rFonts w:eastAsia="Times New Roman" w:cs="Times New Roman"/>
          <w:spacing w:val="1"/>
          <w:szCs w:val="24"/>
        </w:rPr>
        <w:t>j</w:t>
      </w:r>
      <w:r w:rsidRPr="009E0F2B">
        <w:rPr>
          <w:rFonts w:eastAsia="Times New Roman" w:cs="Times New Roman"/>
          <w:szCs w:val="24"/>
        </w:rPr>
        <w:t>u</w:t>
      </w:r>
      <w:r w:rsidRPr="009E0F2B">
        <w:rPr>
          <w:rFonts w:eastAsia="Times New Roman" w:cs="Times New Roman"/>
          <w:spacing w:val="-2"/>
          <w:szCs w:val="24"/>
        </w:rPr>
        <w:t>g</w:t>
      </w:r>
      <w:r w:rsidRPr="009E0F2B">
        <w:rPr>
          <w:rFonts w:eastAsia="Times New Roman" w:cs="Times New Roman"/>
          <w:szCs w:val="24"/>
        </w:rPr>
        <w:t>a</w:t>
      </w:r>
      <w:r w:rsidRPr="009E0F2B">
        <w:rPr>
          <w:rFonts w:eastAsia="Times New Roman" w:cs="Times New Roman"/>
          <w:spacing w:val="-1"/>
          <w:szCs w:val="24"/>
        </w:rPr>
        <w:t xml:space="preserve"> </w:t>
      </w:r>
      <w:r w:rsidRPr="009E0F2B">
        <w:rPr>
          <w:rFonts w:eastAsia="Times New Roman" w:cs="Times New Roman"/>
          <w:szCs w:val="24"/>
        </w:rPr>
        <w:t>inf</w:t>
      </w:r>
      <w:r w:rsidRPr="009E0F2B">
        <w:rPr>
          <w:rFonts w:eastAsia="Times New Roman" w:cs="Times New Roman"/>
          <w:spacing w:val="2"/>
          <w:szCs w:val="24"/>
        </w:rPr>
        <w:t>o</w:t>
      </w:r>
      <w:r w:rsidRPr="009E0F2B">
        <w:rPr>
          <w:rFonts w:eastAsia="Times New Roman" w:cs="Times New Roman"/>
          <w:szCs w:val="24"/>
        </w:rPr>
        <w:t>rm</w:t>
      </w:r>
      <w:r w:rsidRPr="009E0F2B">
        <w:rPr>
          <w:rFonts w:eastAsia="Times New Roman" w:cs="Times New Roman"/>
          <w:spacing w:val="-1"/>
          <w:szCs w:val="24"/>
        </w:rPr>
        <w:t>a</w:t>
      </w:r>
      <w:r w:rsidRPr="009E0F2B">
        <w:rPr>
          <w:rFonts w:eastAsia="Times New Roman" w:cs="Times New Roman"/>
          <w:szCs w:val="24"/>
        </w:rPr>
        <w:t>si un</w:t>
      </w:r>
      <w:r w:rsidRPr="009E0F2B">
        <w:rPr>
          <w:rFonts w:eastAsia="Times New Roman" w:cs="Times New Roman"/>
          <w:spacing w:val="1"/>
          <w:szCs w:val="24"/>
        </w:rPr>
        <w:t>t</w:t>
      </w:r>
      <w:r w:rsidRPr="009E0F2B">
        <w:rPr>
          <w:rFonts w:eastAsia="Times New Roman" w:cs="Times New Roman"/>
          <w:szCs w:val="24"/>
        </w:rPr>
        <w:t>uk s</w:t>
      </w:r>
      <w:r w:rsidRPr="009E0F2B">
        <w:rPr>
          <w:rFonts w:eastAsia="Times New Roman" w:cs="Times New Roman"/>
          <w:spacing w:val="-1"/>
          <w:szCs w:val="24"/>
        </w:rPr>
        <w:t>e</w:t>
      </w:r>
      <w:r w:rsidRPr="009E0F2B">
        <w:rPr>
          <w:rFonts w:eastAsia="Times New Roman" w:cs="Times New Roman"/>
          <w:szCs w:val="24"/>
        </w:rPr>
        <w:t>t</w:t>
      </w:r>
      <w:r w:rsidRPr="009E0F2B">
        <w:rPr>
          <w:rFonts w:eastAsia="Times New Roman" w:cs="Times New Roman"/>
          <w:spacing w:val="1"/>
          <w:szCs w:val="24"/>
        </w:rPr>
        <w:t>i</w:t>
      </w:r>
      <w:r w:rsidRPr="009E0F2B">
        <w:rPr>
          <w:rFonts w:eastAsia="Times New Roman" w:cs="Times New Roman"/>
          <w:spacing w:val="-1"/>
          <w:szCs w:val="24"/>
        </w:rPr>
        <w:t>a</w:t>
      </w:r>
      <w:r w:rsidRPr="009E0F2B">
        <w:rPr>
          <w:rFonts w:eastAsia="Times New Roman" w:cs="Times New Roman"/>
          <w:szCs w:val="24"/>
        </w:rPr>
        <w:t>p</w:t>
      </w:r>
      <w:r w:rsidRPr="009E0F2B">
        <w:rPr>
          <w:rFonts w:eastAsia="Times New Roman" w:cs="Times New Roman"/>
          <w:spacing w:val="2"/>
          <w:szCs w:val="24"/>
        </w:rPr>
        <w:t xml:space="preserve"> </w:t>
      </w:r>
      <w:r w:rsidRPr="009E0F2B">
        <w:rPr>
          <w:rFonts w:eastAsia="Times New Roman" w:cs="Times New Roman"/>
          <w:spacing w:val="-1"/>
          <w:szCs w:val="24"/>
        </w:rPr>
        <w:t>re</w:t>
      </w:r>
      <w:r w:rsidRPr="009E0F2B">
        <w:rPr>
          <w:rFonts w:eastAsia="Times New Roman" w:cs="Times New Roman"/>
          <w:szCs w:val="24"/>
        </w:rPr>
        <w:t>lasi,</w:t>
      </w:r>
      <w:r w:rsidRPr="009E0F2B">
        <w:rPr>
          <w:rFonts w:eastAsia="Times New Roman" w:cs="Times New Roman"/>
          <w:spacing w:val="5"/>
          <w:szCs w:val="24"/>
        </w:rPr>
        <w:t xml:space="preserve"> </w:t>
      </w:r>
      <w:r w:rsidRPr="009E0F2B">
        <w:rPr>
          <w:rFonts w:eastAsia="Times New Roman" w:cs="Times New Roman"/>
          <w:spacing w:val="-5"/>
          <w:szCs w:val="24"/>
        </w:rPr>
        <w:t>y</w:t>
      </w:r>
      <w:r w:rsidRPr="009E0F2B">
        <w:rPr>
          <w:rFonts w:eastAsia="Times New Roman" w:cs="Times New Roman"/>
          <w:spacing w:val="-1"/>
          <w:szCs w:val="24"/>
        </w:rPr>
        <w:t>a</w:t>
      </w:r>
      <w:r w:rsidRPr="009E0F2B">
        <w:rPr>
          <w:rFonts w:eastAsia="Times New Roman" w:cs="Times New Roman"/>
          <w:spacing w:val="2"/>
          <w:szCs w:val="24"/>
        </w:rPr>
        <w:t>n</w:t>
      </w:r>
      <w:r w:rsidRPr="009E0F2B">
        <w:rPr>
          <w:rFonts w:eastAsia="Times New Roman" w:cs="Times New Roman"/>
          <w:szCs w:val="24"/>
        </w:rPr>
        <w:t>g</w:t>
      </w:r>
      <w:r w:rsidRPr="009E0F2B">
        <w:rPr>
          <w:rFonts w:eastAsia="Times New Roman" w:cs="Times New Roman"/>
          <w:spacing w:val="-2"/>
          <w:szCs w:val="24"/>
        </w:rPr>
        <w:t xml:space="preserve"> </w:t>
      </w:r>
      <w:r w:rsidRPr="009E0F2B">
        <w:rPr>
          <w:rFonts w:eastAsia="Times New Roman" w:cs="Times New Roman"/>
          <w:szCs w:val="24"/>
        </w:rPr>
        <w:t>melipu</w:t>
      </w:r>
      <w:r w:rsidRPr="009E0F2B">
        <w:rPr>
          <w:rFonts w:eastAsia="Times New Roman" w:cs="Times New Roman"/>
          <w:spacing w:val="1"/>
          <w:szCs w:val="24"/>
        </w:rPr>
        <w:t>t</w:t>
      </w:r>
      <w:r w:rsidRPr="009E0F2B">
        <w:rPr>
          <w:rFonts w:eastAsia="Times New Roman" w:cs="Times New Roman"/>
          <w:szCs w:val="24"/>
        </w:rPr>
        <w:t>i :</w:t>
      </w:r>
    </w:p>
    <w:bookmarkEnd w:id="0"/>
    <w:p w14:paraId="45AE8923" w14:textId="77777777" w:rsidR="00236F99" w:rsidRPr="00236F99" w:rsidRDefault="00236F99" w:rsidP="00236F99">
      <w:pPr>
        <w:pStyle w:val="ListParagraph"/>
        <w:numPr>
          <w:ilvl w:val="0"/>
          <w:numId w:val="13"/>
        </w:numPr>
        <w:spacing w:line="360" w:lineRule="auto"/>
        <w:ind w:right="49"/>
        <w:jc w:val="both"/>
        <w:rPr>
          <w:rFonts w:cs="Times New Roman"/>
          <w:szCs w:val="24"/>
        </w:rPr>
      </w:pPr>
      <w:r w:rsidRPr="00236F99">
        <w:rPr>
          <w:rFonts w:eastAsia="Times New Roman" w:cs="Times New Roman"/>
          <w:spacing w:val="1"/>
          <w:szCs w:val="24"/>
        </w:rPr>
        <w:t>S</w:t>
      </w:r>
      <w:r w:rsidRPr="00236F99">
        <w:rPr>
          <w:rFonts w:eastAsia="Times New Roman" w:cs="Times New Roman"/>
          <w:szCs w:val="24"/>
        </w:rPr>
        <w:t>k</w:t>
      </w:r>
      <w:r w:rsidRPr="00236F99">
        <w:rPr>
          <w:rFonts w:eastAsia="Times New Roman" w:cs="Times New Roman"/>
          <w:spacing w:val="-1"/>
          <w:szCs w:val="24"/>
        </w:rPr>
        <w:t>e</w:t>
      </w:r>
      <w:r w:rsidRPr="00236F99">
        <w:rPr>
          <w:rFonts w:eastAsia="Times New Roman" w:cs="Times New Roman"/>
          <w:szCs w:val="24"/>
        </w:rPr>
        <w:t>ma s</w:t>
      </w:r>
      <w:r w:rsidRPr="00236F99">
        <w:rPr>
          <w:rFonts w:eastAsia="Times New Roman" w:cs="Times New Roman"/>
          <w:spacing w:val="-1"/>
          <w:szCs w:val="24"/>
        </w:rPr>
        <w:t>e</w:t>
      </w:r>
      <w:r w:rsidRPr="00236F99">
        <w:rPr>
          <w:rFonts w:eastAsia="Times New Roman" w:cs="Times New Roman"/>
          <w:szCs w:val="24"/>
        </w:rPr>
        <w:t>t</w:t>
      </w:r>
      <w:r w:rsidRPr="00236F99">
        <w:rPr>
          <w:rFonts w:eastAsia="Times New Roman" w:cs="Times New Roman"/>
          <w:spacing w:val="1"/>
          <w:szCs w:val="24"/>
        </w:rPr>
        <w:t>i</w:t>
      </w:r>
      <w:r w:rsidRPr="00236F99">
        <w:rPr>
          <w:rFonts w:eastAsia="Times New Roman" w:cs="Times New Roman"/>
          <w:spacing w:val="-1"/>
          <w:szCs w:val="24"/>
        </w:rPr>
        <w:t>a</w:t>
      </w:r>
      <w:r w:rsidRPr="00236F99">
        <w:rPr>
          <w:rFonts w:eastAsia="Times New Roman" w:cs="Times New Roman"/>
          <w:szCs w:val="24"/>
        </w:rPr>
        <w:t>p r</w:t>
      </w:r>
      <w:r w:rsidRPr="00236F99">
        <w:rPr>
          <w:rFonts w:eastAsia="Times New Roman" w:cs="Times New Roman"/>
          <w:spacing w:val="-2"/>
          <w:szCs w:val="24"/>
        </w:rPr>
        <w:t>e</w:t>
      </w:r>
      <w:r w:rsidRPr="00236F99">
        <w:rPr>
          <w:rFonts w:eastAsia="Times New Roman" w:cs="Times New Roman"/>
          <w:spacing w:val="3"/>
          <w:szCs w:val="24"/>
        </w:rPr>
        <w:t>l</w:t>
      </w:r>
      <w:r w:rsidRPr="00236F99">
        <w:rPr>
          <w:rFonts w:eastAsia="Times New Roman" w:cs="Times New Roman"/>
          <w:spacing w:val="-1"/>
          <w:szCs w:val="24"/>
        </w:rPr>
        <w:t>a</w:t>
      </w:r>
      <w:r w:rsidRPr="00236F99">
        <w:rPr>
          <w:rFonts w:eastAsia="Times New Roman" w:cs="Times New Roman"/>
          <w:szCs w:val="24"/>
        </w:rPr>
        <w:t>si</w:t>
      </w:r>
    </w:p>
    <w:p w14:paraId="53CFE545" w14:textId="2A33B34C" w:rsidR="00236F99" w:rsidRPr="00236F99" w:rsidRDefault="00236F99" w:rsidP="00236F99">
      <w:pPr>
        <w:pStyle w:val="ListParagraph"/>
        <w:numPr>
          <w:ilvl w:val="0"/>
          <w:numId w:val="13"/>
        </w:numPr>
        <w:spacing w:line="360" w:lineRule="auto"/>
        <w:ind w:right="49"/>
        <w:jc w:val="both"/>
        <w:rPr>
          <w:rFonts w:cs="Times New Roman"/>
          <w:szCs w:val="24"/>
        </w:rPr>
      </w:pPr>
      <w:r w:rsidRPr="00236F99">
        <w:rPr>
          <w:rFonts w:eastAsia="Times New Roman" w:cs="Times New Roman"/>
          <w:szCs w:val="24"/>
        </w:rPr>
        <w:t>Dom</w:t>
      </w:r>
      <w:r w:rsidRPr="00236F99">
        <w:rPr>
          <w:rFonts w:eastAsia="Times New Roman" w:cs="Times New Roman"/>
          <w:spacing w:val="-1"/>
          <w:szCs w:val="24"/>
        </w:rPr>
        <w:t>a</w:t>
      </w:r>
      <w:r w:rsidRPr="00236F99">
        <w:rPr>
          <w:rFonts w:eastAsia="Times New Roman" w:cs="Times New Roman"/>
          <w:szCs w:val="24"/>
        </w:rPr>
        <w:t>in n</w:t>
      </w:r>
      <w:r w:rsidRPr="00236F99">
        <w:rPr>
          <w:rFonts w:eastAsia="Times New Roman" w:cs="Times New Roman"/>
          <w:spacing w:val="1"/>
          <w:szCs w:val="24"/>
        </w:rPr>
        <w:t>i</w:t>
      </w:r>
      <w:r w:rsidRPr="00236F99">
        <w:rPr>
          <w:rFonts w:eastAsia="Times New Roman" w:cs="Times New Roman"/>
          <w:szCs w:val="24"/>
        </w:rPr>
        <w:t>lai s</w:t>
      </w:r>
      <w:r w:rsidRPr="00236F99">
        <w:rPr>
          <w:rFonts w:eastAsia="Times New Roman" w:cs="Times New Roman"/>
          <w:spacing w:val="-1"/>
          <w:szCs w:val="24"/>
        </w:rPr>
        <w:t>e</w:t>
      </w:r>
      <w:r w:rsidRPr="00236F99">
        <w:rPr>
          <w:rFonts w:eastAsia="Times New Roman" w:cs="Times New Roman"/>
          <w:szCs w:val="24"/>
        </w:rPr>
        <w:t>t</w:t>
      </w:r>
      <w:r w:rsidRPr="00236F99">
        <w:rPr>
          <w:rFonts w:eastAsia="Times New Roman" w:cs="Times New Roman"/>
          <w:spacing w:val="1"/>
          <w:szCs w:val="24"/>
        </w:rPr>
        <w:t>i</w:t>
      </w:r>
      <w:r w:rsidRPr="00236F99">
        <w:rPr>
          <w:rFonts w:eastAsia="Times New Roman" w:cs="Times New Roman"/>
          <w:spacing w:val="-1"/>
          <w:szCs w:val="24"/>
        </w:rPr>
        <w:t>a</w:t>
      </w:r>
      <w:r w:rsidRPr="00236F99">
        <w:rPr>
          <w:rFonts w:eastAsia="Times New Roman" w:cs="Times New Roman"/>
          <w:szCs w:val="24"/>
        </w:rPr>
        <w:t xml:space="preserve">p </w:t>
      </w:r>
      <w:r w:rsidRPr="00236F99">
        <w:rPr>
          <w:rFonts w:eastAsia="Times New Roman" w:cs="Times New Roman"/>
          <w:spacing w:val="-1"/>
          <w:szCs w:val="24"/>
        </w:rPr>
        <w:t>a</w:t>
      </w:r>
      <w:r w:rsidRPr="00236F99">
        <w:rPr>
          <w:rFonts w:eastAsia="Times New Roman" w:cs="Times New Roman"/>
          <w:szCs w:val="24"/>
        </w:rPr>
        <w:t>tr</w:t>
      </w:r>
      <w:r w:rsidRPr="00236F99">
        <w:rPr>
          <w:rFonts w:eastAsia="Times New Roman" w:cs="Times New Roman"/>
          <w:spacing w:val="2"/>
          <w:szCs w:val="24"/>
        </w:rPr>
        <w:t>i</w:t>
      </w:r>
      <w:r w:rsidRPr="00236F99">
        <w:rPr>
          <w:rFonts w:eastAsia="Times New Roman" w:cs="Times New Roman"/>
          <w:szCs w:val="24"/>
        </w:rPr>
        <w:t>but r</w:t>
      </w:r>
      <w:r w:rsidRPr="00236F99">
        <w:rPr>
          <w:rFonts w:eastAsia="Times New Roman" w:cs="Times New Roman"/>
          <w:spacing w:val="-1"/>
          <w:szCs w:val="24"/>
        </w:rPr>
        <w:t>e</w:t>
      </w:r>
      <w:r w:rsidRPr="00236F99">
        <w:rPr>
          <w:rFonts w:eastAsia="Times New Roman" w:cs="Times New Roman"/>
          <w:szCs w:val="24"/>
        </w:rPr>
        <w:t>lasi</w:t>
      </w:r>
    </w:p>
    <w:p w14:paraId="699B74EF" w14:textId="65EB6A12" w:rsidR="00236F99" w:rsidRPr="00236F99" w:rsidRDefault="00236F99" w:rsidP="00236F99">
      <w:pPr>
        <w:pStyle w:val="ListParagraph"/>
        <w:numPr>
          <w:ilvl w:val="0"/>
          <w:numId w:val="13"/>
        </w:numPr>
        <w:spacing w:line="360" w:lineRule="auto"/>
        <w:ind w:right="49"/>
        <w:jc w:val="both"/>
        <w:rPr>
          <w:rFonts w:cs="Times New Roman"/>
          <w:szCs w:val="24"/>
        </w:rPr>
      </w:pPr>
      <w:r w:rsidRPr="00236F99">
        <w:rPr>
          <w:rFonts w:eastAsia="Times New Roman" w:cs="Times New Roman"/>
          <w:szCs w:val="24"/>
        </w:rPr>
        <w:t>Konstr</w:t>
      </w:r>
      <w:r w:rsidRPr="00236F99">
        <w:rPr>
          <w:rFonts w:eastAsia="Times New Roman" w:cs="Times New Roman"/>
          <w:spacing w:val="-1"/>
          <w:szCs w:val="24"/>
        </w:rPr>
        <w:t>a</w:t>
      </w:r>
      <w:r w:rsidRPr="00236F99">
        <w:rPr>
          <w:rFonts w:eastAsia="Times New Roman" w:cs="Times New Roman"/>
          <w:szCs w:val="24"/>
        </w:rPr>
        <w:t xml:space="preserve">in </w:t>
      </w:r>
      <w:r w:rsidRPr="00236F99">
        <w:rPr>
          <w:rFonts w:eastAsia="Times New Roman" w:cs="Times New Roman"/>
          <w:spacing w:val="1"/>
          <w:szCs w:val="24"/>
        </w:rPr>
        <w:t>i</w:t>
      </w:r>
      <w:r w:rsidRPr="00236F99">
        <w:rPr>
          <w:rFonts w:eastAsia="Times New Roman" w:cs="Times New Roman"/>
          <w:szCs w:val="24"/>
        </w:rPr>
        <w:t>nt</w:t>
      </w:r>
      <w:r w:rsidRPr="00236F99">
        <w:rPr>
          <w:rFonts w:eastAsia="Times New Roman" w:cs="Times New Roman"/>
          <w:spacing w:val="2"/>
          <w:szCs w:val="24"/>
        </w:rPr>
        <w:t>e</w:t>
      </w:r>
      <w:r w:rsidRPr="00236F99">
        <w:rPr>
          <w:rFonts w:eastAsia="Times New Roman" w:cs="Times New Roman"/>
          <w:spacing w:val="-2"/>
          <w:szCs w:val="24"/>
        </w:rPr>
        <w:t>g</w:t>
      </w:r>
      <w:r w:rsidRPr="00236F99">
        <w:rPr>
          <w:rFonts w:eastAsia="Times New Roman" w:cs="Times New Roman"/>
          <w:szCs w:val="24"/>
        </w:rPr>
        <w:t>ritas</w:t>
      </w:r>
    </w:p>
    <w:p w14:paraId="0BE1F21C" w14:textId="132DCE6B" w:rsidR="00236F99" w:rsidRPr="00236F99" w:rsidRDefault="00236F99" w:rsidP="00236F99">
      <w:pPr>
        <w:pStyle w:val="ListParagraph"/>
        <w:numPr>
          <w:ilvl w:val="0"/>
          <w:numId w:val="13"/>
        </w:numPr>
        <w:spacing w:line="360" w:lineRule="auto"/>
        <w:ind w:right="49"/>
        <w:jc w:val="both"/>
        <w:rPr>
          <w:rFonts w:cs="Times New Roman"/>
          <w:szCs w:val="24"/>
        </w:rPr>
      </w:pPr>
      <w:r w:rsidRPr="00236F99">
        <w:rPr>
          <w:rFonts w:eastAsia="Times New Roman" w:cs="Times New Roman"/>
          <w:szCs w:val="24"/>
        </w:rPr>
        <w:t>Himpunan ind</w:t>
      </w:r>
      <w:r w:rsidRPr="00236F99">
        <w:rPr>
          <w:rFonts w:eastAsia="Times New Roman" w:cs="Times New Roman"/>
          <w:spacing w:val="-1"/>
          <w:szCs w:val="24"/>
        </w:rPr>
        <w:t>e</w:t>
      </w:r>
      <w:r w:rsidRPr="00236F99">
        <w:rPr>
          <w:rFonts w:eastAsia="Times New Roman" w:cs="Times New Roman"/>
          <w:szCs w:val="24"/>
        </w:rPr>
        <w:t>ks untuk s</w:t>
      </w:r>
      <w:r w:rsidRPr="00236F99">
        <w:rPr>
          <w:rFonts w:eastAsia="Times New Roman" w:cs="Times New Roman"/>
          <w:spacing w:val="-1"/>
          <w:szCs w:val="24"/>
        </w:rPr>
        <w:t>e</w:t>
      </w:r>
      <w:r w:rsidRPr="00236F99">
        <w:rPr>
          <w:rFonts w:eastAsia="Times New Roman" w:cs="Times New Roman"/>
          <w:szCs w:val="24"/>
        </w:rPr>
        <w:t>t</w:t>
      </w:r>
      <w:r w:rsidRPr="00236F99">
        <w:rPr>
          <w:rFonts w:eastAsia="Times New Roman" w:cs="Times New Roman"/>
          <w:spacing w:val="1"/>
          <w:szCs w:val="24"/>
        </w:rPr>
        <w:t>i</w:t>
      </w:r>
      <w:r w:rsidRPr="00236F99">
        <w:rPr>
          <w:rFonts w:eastAsia="Times New Roman" w:cs="Times New Roman"/>
          <w:spacing w:val="-1"/>
          <w:szCs w:val="24"/>
        </w:rPr>
        <w:t>a</w:t>
      </w:r>
      <w:r w:rsidRPr="00236F99">
        <w:rPr>
          <w:rFonts w:eastAsia="Times New Roman" w:cs="Times New Roman"/>
          <w:szCs w:val="24"/>
        </w:rPr>
        <w:t>p r</w:t>
      </w:r>
      <w:r w:rsidRPr="00236F99">
        <w:rPr>
          <w:rFonts w:eastAsia="Times New Roman" w:cs="Times New Roman"/>
          <w:spacing w:val="-2"/>
          <w:szCs w:val="24"/>
        </w:rPr>
        <w:t>e</w:t>
      </w:r>
      <w:r w:rsidRPr="00236F99">
        <w:rPr>
          <w:rFonts w:eastAsia="Times New Roman" w:cs="Times New Roman"/>
          <w:szCs w:val="24"/>
        </w:rPr>
        <w:t>lasi</w:t>
      </w:r>
    </w:p>
    <w:p w14:paraId="7611C441" w14:textId="323AA0B9" w:rsidR="00236F99" w:rsidRPr="00236F99" w:rsidRDefault="00236F99" w:rsidP="00236F99">
      <w:pPr>
        <w:pStyle w:val="ListParagraph"/>
        <w:numPr>
          <w:ilvl w:val="0"/>
          <w:numId w:val="13"/>
        </w:numPr>
        <w:spacing w:line="360" w:lineRule="auto"/>
        <w:ind w:right="49"/>
        <w:jc w:val="both"/>
        <w:rPr>
          <w:rFonts w:cs="Times New Roman"/>
          <w:szCs w:val="24"/>
        </w:rPr>
      </w:pPr>
      <w:r w:rsidRPr="00236F99">
        <w:rPr>
          <w:rFonts w:eastAsia="Times New Roman" w:cs="Times New Roman"/>
          <w:spacing w:val="1"/>
          <w:szCs w:val="24"/>
        </w:rPr>
        <w:t>S</w:t>
      </w:r>
      <w:r w:rsidRPr="00236F99">
        <w:rPr>
          <w:rFonts w:eastAsia="Times New Roman" w:cs="Times New Roman"/>
          <w:spacing w:val="-1"/>
          <w:szCs w:val="24"/>
        </w:rPr>
        <w:t>e</w:t>
      </w:r>
      <w:r w:rsidRPr="00236F99">
        <w:rPr>
          <w:rFonts w:eastAsia="Times New Roman" w:cs="Times New Roman"/>
          <w:szCs w:val="24"/>
        </w:rPr>
        <w:t>kuriti d</w:t>
      </w:r>
      <w:r w:rsidRPr="00236F99">
        <w:rPr>
          <w:rFonts w:eastAsia="Times New Roman" w:cs="Times New Roman"/>
          <w:spacing w:val="-1"/>
          <w:szCs w:val="24"/>
        </w:rPr>
        <w:t>a</w:t>
      </w:r>
      <w:r w:rsidRPr="00236F99">
        <w:rPr>
          <w:rFonts w:eastAsia="Times New Roman" w:cs="Times New Roman"/>
          <w:szCs w:val="24"/>
        </w:rPr>
        <w:t xml:space="preserve">n </w:t>
      </w:r>
      <w:r w:rsidRPr="00236F99">
        <w:rPr>
          <w:rFonts w:eastAsia="Times New Roman" w:cs="Times New Roman"/>
          <w:spacing w:val="-1"/>
          <w:szCs w:val="24"/>
        </w:rPr>
        <w:t>a</w:t>
      </w:r>
      <w:r w:rsidRPr="00236F99">
        <w:rPr>
          <w:rFonts w:eastAsia="Times New Roman" w:cs="Times New Roman"/>
          <w:szCs w:val="24"/>
        </w:rPr>
        <w:t xml:space="preserve">utorisasi </w:t>
      </w:r>
      <w:r w:rsidRPr="00236F99">
        <w:rPr>
          <w:rFonts w:eastAsia="Times New Roman" w:cs="Times New Roman"/>
          <w:spacing w:val="3"/>
          <w:szCs w:val="24"/>
        </w:rPr>
        <w:t>s</w:t>
      </w:r>
      <w:r w:rsidRPr="00236F99">
        <w:rPr>
          <w:rFonts w:eastAsia="Times New Roman" w:cs="Times New Roman"/>
          <w:spacing w:val="-1"/>
          <w:szCs w:val="24"/>
        </w:rPr>
        <w:t>e</w:t>
      </w:r>
      <w:r w:rsidRPr="00236F99">
        <w:rPr>
          <w:rFonts w:eastAsia="Times New Roman" w:cs="Times New Roman"/>
          <w:szCs w:val="24"/>
        </w:rPr>
        <w:t>t</w:t>
      </w:r>
      <w:r w:rsidRPr="00236F99">
        <w:rPr>
          <w:rFonts w:eastAsia="Times New Roman" w:cs="Times New Roman"/>
          <w:spacing w:val="1"/>
          <w:szCs w:val="24"/>
        </w:rPr>
        <w:t>i</w:t>
      </w:r>
      <w:r w:rsidRPr="00236F99">
        <w:rPr>
          <w:rFonts w:eastAsia="Times New Roman" w:cs="Times New Roman"/>
          <w:spacing w:val="-1"/>
          <w:szCs w:val="24"/>
        </w:rPr>
        <w:t>a</w:t>
      </w:r>
      <w:r w:rsidRPr="00236F99">
        <w:rPr>
          <w:rFonts w:eastAsia="Times New Roman" w:cs="Times New Roman"/>
          <w:szCs w:val="24"/>
        </w:rPr>
        <w:t>p r</w:t>
      </w:r>
      <w:r w:rsidRPr="00236F99">
        <w:rPr>
          <w:rFonts w:eastAsia="Times New Roman" w:cs="Times New Roman"/>
          <w:spacing w:val="-2"/>
          <w:szCs w:val="24"/>
        </w:rPr>
        <w:t>e</w:t>
      </w:r>
      <w:r w:rsidRPr="00236F99">
        <w:rPr>
          <w:rFonts w:eastAsia="Times New Roman" w:cs="Times New Roman"/>
          <w:szCs w:val="24"/>
        </w:rPr>
        <w:t>lasi</w:t>
      </w:r>
    </w:p>
    <w:p w14:paraId="7355615E" w14:textId="77777777" w:rsidR="00236F99" w:rsidRPr="00236F99" w:rsidRDefault="00236F99" w:rsidP="00236F99">
      <w:pPr>
        <w:pStyle w:val="ListParagraph"/>
        <w:numPr>
          <w:ilvl w:val="0"/>
          <w:numId w:val="13"/>
        </w:numPr>
        <w:spacing w:line="360" w:lineRule="auto"/>
        <w:ind w:right="49"/>
        <w:jc w:val="both"/>
        <w:rPr>
          <w:rFonts w:cs="Times New Roman"/>
          <w:szCs w:val="24"/>
        </w:rPr>
      </w:pPr>
      <w:r w:rsidRPr="00236F99">
        <w:rPr>
          <w:rFonts w:eastAsia="Times New Roman" w:cs="Times New Roman"/>
          <w:spacing w:val="1"/>
          <w:szCs w:val="24"/>
        </w:rPr>
        <w:t>S</w:t>
      </w:r>
      <w:r w:rsidRPr="00236F99">
        <w:rPr>
          <w:rFonts w:eastAsia="Times New Roman" w:cs="Times New Roman"/>
          <w:szCs w:val="24"/>
        </w:rPr>
        <w:t>truktur p</w:t>
      </w:r>
      <w:r w:rsidRPr="00236F99">
        <w:rPr>
          <w:rFonts w:eastAsia="Times New Roman" w:cs="Times New Roman"/>
          <w:spacing w:val="-1"/>
          <w:szCs w:val="24"/>
        </w:rPr>
        <w:t>e</w:t>
      </w:r>
      <w:r w:rsidRPr="00236F99">
        <w:rPr>
          <w:rFonts w:eastAsia="Times New Roman" w:cs="Times New Roman"/>
          <w:spacing w:val="5"/>
          <w:szCs w:val="24"/>
        </w:rPr>
        <w:t>n</w:t>
      </w:r>
      <w:r w:rsidRPr="00236F99">
        <w:rPr>
          <w:rFonts w:eastAsia="Times New Roman" w:cs="Times New Roman"/>
          <w:spacing w:val="-7"/>
          <w:szCs w:val="24"/>
        </w:rPr>
        <w:t>y</w:t>
      </w:r>
      <w:r w:rsidRPr="00236F99">
        <w:rPr>
          <w:rFonts w:eastAsia="Times New Roman" w:cs="Times New Roman"/>
          <w:szCs w:val="24"/>
        </w:rPr>
        <w:t>i</w:t>
      </w:r>
      <w:r w:rsidRPr="00236F99">
        <w:rPr>
          <w:rFonts w:eastAsia="Times New Roman" w:cs="Times New Roman"/>
          <w:spacing w:val="1"/>
          <w:szCs w:val="24"/>
        </w:rPr>
        <w:t>m</w:t>
      </w:r>
      <w:r w:rsidRPr="00236F99">
        <w:rPr>
          <w:rFonts w:eastAsia="Times New Roman" w:cs="Times New Roman"/>
          <w:szCs w:val="24"/>
        </w:rPr>
        <w:t>p</w:t>
      </w:r>
      <w:r w:rsidRPr="00236F99">
        <w:rPr>
          <w:rFonts w:eastAsia="Times New Roman" w:cs="Times New Roman"/>
          <w:spacing w:val="-1"/>
          <w:szCs w:val="24"/>
        </w:rPr>
        <w:t>a</w:t>
      </w:r>
      <w:r w:rsidRPr="00236F99">
        <w:rPr>
          <w:rFonts w:eastAsia="Times New Roman" w:cs="Times New Roman"/>
          <w:spacing w:val="2"/>
          <w:szCs w:val="24"/>
        </w:rPr>
        <w:t>n</w:t>
      </w:r>
      <w:r w:rsidRPr="00236F99">
        <w:rPr>
          <w:rFonts w:eastAsia="Times New Roman" w:cs="Times New Roman"/>
          <w:spacing w:val="-1"/>
          <w:szCs w:val="24"/>
        </w:rPr>
        <w:t>a</w:t>
      </w:r>
      <w:r w:rsidRPr="00236F99">
        <w:rPr>
          <w:rFonts w:eastAsia="Times New Roman" w:cs="Times New Roman"/>
          <w:szCs w:val="24"/>
        </w:rPr>
        <w:t xml:space="preserve">n </w:t>
      </w:r>
      <w:r w:rsidRPr="00236F99">
        <w:rPr>
          <w:rFonts w:eastAsia="Times New Roman" w:cs="Times New Roman"/>
          <w:spacing w:val="2"/>
          <w:szCs w:val="24"/>
        </w:rPr>
        <w:t>s</w:t>
      </w:r>
      <w:r w:rsidRPr="00236F99">
        <w:rPr>
          <w:rFonts w:eastAsia="Times New Roman" w:cs="Times New Roman"/>
          <w:spacing w:val="-1"/>
          <w:szCs w:val="24"/>
        </w:rPr>
        <w:t>eca</w:t>
      </w:r>
      <w:r w:rsidRPr="00236F99">
        <w:rPr>
          <w:rFonts w:eastAsia="Times New Roman" w:cs="Times New Roman"/>
          <w:spacing w:val="1"/>
          <w:szCs w:val="24"/>
        </w:rPr>
        <w:t>r</w:t>
      </w:r>
      <w:r w:rsidRPr="00236F99">
        <w:rPr>
          <w:rFonts w:eastAsia="Times New Roman" w:cs="Times New Roman"/>
          <w:szCs w:val="24"/>
        </w:rPr>
        <w:t>a</w:t>
      </w:r>
      <w:r w:rsidRPr="00236F99">
        <w:rPr>
          <w:rFonts w:eastAsia="Times New Roman" w:cs="Times New Roman"/>
          <w:spacing w:val="-1"/>
          <w:szCs w:val="24"/>
        </w:rPr>
        <w:t xml:space="preserve"> f</w:t>
      </w:r>
      <w:r w:rsidRPr="00236F99">
        <w:rPr>
          <w:rFonts w:eastAsia="Times New Roman" w:cs="Times New Roman"/>
          <w:szCs w:val="24"/>
        </w:rPr>
        <w:t>is</w:t>
      </w:r>
      <w:r w:rsidRPr="00236F99">
        <w:rPr>
          <w:rFonts w:eastAsia="Times New Roman" w:cs="Times New Roman"/>
          <w:spacing w:val="1"/>
          <w:szCs w:val="24"/>
        </w:rPr>
        <w:t>i</w:t>
      </w:r>
      <w:r w:rsidRPr="00236F99">
        <w:rPr>
          <w:rFonts w:eastAsia="Times New Roman" w:cs="Times New Roman"/>
          <w:szCs w:val="24"/>
        </w:rPr>
        <w:t>k untuk s</w:t>
      </w:r>
      <w:r w:rsidRPr="00236F99">
        <w:rPr>
          <w:rFonts w:eastAsia="Times New Roman" w:cs="Times New Roman"/>
          <w:spacing w:val="-1"/>
          <w:szCs w:val="24"/>
        </w:rPr>
        <w:t>e</w:t>
      </w:r>
      <w:r w:rsidRPr="00236F99">
        <w:rPr>
          <w:rFonts w:eastAsia="Times New Roman" w:cs="Times New Roman"/>
          <w:szCs w:val="24"/>
        </w:rPr>
        <w:t>t</w:t>
      </w:r>
      <w:r w:rsidRPr="00236F99">
        <w:rPr>
          <w:rFonts w:eastAsia="Times New Roman" w:cs="Times New Roman"/>
          <w:spacing w:val="1"/>
          <w:szCs w:val="24"/>
        </w:rPr>
        <w:t>i</w:t>
      </w:r>
      <w:r w:rsidRPr="00236F99">
        <w:rPr>
          <w:rFonts w:eastAsia="Times New Roman" w:cs="Times New Roman"/>
          <w:spacing w:val="-1"/>
          <w:szCs w:val="24"/>
        </w:rPr>
        <w:t>a</w:t>
      </w:r>
      <w:r w:rsidRPr="00236F99">
        <w:rPr>
          <w:rFonts w:eastAsia="Times New Roman" w:cs="Times New Roman"/>
          <w:szCs w:val="24"/>
        </w:rPr>
        <w:t xml:space="preserve">p </w:t>
      </w:r>
      <w:r w:rsidRPr="00236F99">
        <w:rPr>
          <w:rFonts w:eastAsia="Times New Roman" w:cs="Times New Roman"/>
          <w:spacing w:val="1"/>
          <w:szCs w:val="24"/>
        </w:rPr>
        <w:t>r</w:t>
      </w:r>
      <w:r w:rsidRPr="00236F99">
        <w:rPr>
          <w:rFonts w:eastAsia="Times New Roman" w:cs="Times New Roman"/>
          <w:spacing w:val="-1"/>
          <w:szCs w:val="24"/>
        </w:rPr>
        <w:t>e</w:t>
      </w:r>
      <w:r w:rsidRPr="00236F99">
        <w:rPr>
          <w:rFonts w:eastAsia="Times New Roman" w:cs="Times New Roman"/>
          <w:szCs w:val="24"/>
        </w:rPr>
        <w:t>lasi d</w:t>
      </w:r>
      <w:r w:rsidRPr="00236F99">
        <w:rPr>
          <w:rFonts w:eastAsia="Times New Roman" w:cs="Times New Roman"/>
          <w:spacing w:val="-1"/>
          <w:szCs w:val="24"/>
        </w:rPr>
        <w:t>a</w:t>
      </w:r>
      <w:r w:rsidRPr="00236F99">
        <w:rPr>
          <w:rFonts w:eastAsia="Times New Roman" w:cs="Times New Roman"/>
          <w:szCs w:val="24"/>
        </w:rPr>
        <w:t>lam disk.</w:t>
      </w:r>
    </w:p>
    <w:p w14:paraId="46976608" w14:textId="0203E6CD" w:rsidR="00890CA6" w:rsidRPr="00236F99" w:rsidRDefault="00236F99" w:rsidP="00236F99">
      <w:pPr>
        <w:spacing w:line="360" w:lineRule="auto"/>
        <w:ind w:right="49"/>
        <w:jc w:val="both"/>
        <w:rPr>
          <w:rFonts w:cs="Times New Roman"/>
          <w:szCs w:val="24"/>
        </w:rPr>
      </w:pPr>
      <w:r>
        <w:t>DDL (</w:t>
      </w:r>
      <w:r w:rsidRPr="00E43D4B">
        <w:rPr>
          <w:i/>
          <w:iCs/>
        </w:rPr>
        <w:t>Data Definition Languange</w:t>
      </w:r>
      <w:r>
        <w:t xml:space="preserve">) merupakan sekumpulan set perintah yang bertujuan untuk mendefinisikan atribut – atribut database, tabel, atribut kolom (field), maupun batasan – batasan terhadap suatu atribut dan relasi/hubungan antar tabel. Yang termasuk dalam kelompok perintah DDL adalah : CREATE, ALTER, dan DROP. CREATE merupakan perintah DDL yang digunakan untuk membuat database maupun tabel. Nama database maupun tabel tidak boleh mengandung spasi (space). Nama database tidak boleh sama antar database. ALTER merupakan perintah DDL yang digunakan untuk mengubah nama/struktur tabel. DROP merupakan perintah DDL yang digunakan untuk menghapus database ataupun tabel. </w:t>
      </w:r>
      <w:r w:rsidR="00890CA6" w:rsidRPr="00236F99">
        <w:rPr>
          <w:rFonts w:cs="Times New Roman"/>
          <w:color w:val="000000"/>
          <w:szCs w:val="24"/>
          <w:shd w:val="clear" w:color="auto" w:fill="FFFFFF"/>
          <w:lang w:val="en-US" w:eastAsia="id-ID"/>
        </w:rPr>
        <w:t xml:space="preserve"> </w:t>
      </w:r>
    </w:p>
    <w:p w14:paraId="5E94F5FF" w14:textId="77777777" w:rsidR="00E64946" w:rsidRPr="00E64946" w:rsidRDefault="00E64946" w:rsidP="00E64946">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bookmarkStart w:id="1" w:name="_Toc86011272"/>
      <w:bookmarkStart w:id="2" w:name="_Toc89060822"/>
    </w:p>
    <w:p w14:paraId="1C08D725" w14:textId="77777777" w:rsidR="00E64946" w:rsidRPr="00E64946" w:rsidRDefault="00E64946" w:rsidP="00E64946">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p>
    <w:p w14:paraId="1A14CE02" w14:textId="77777777" w:rsidR="00E64946" w:rsidRPr="00E64946" w:rsidRDefault="00E64946" w:rsidP="00E64946">
      <w:pPr>
        <w:pStyle w:val="ListParagraph"/>
        <w:keepNext/>
        <w:keepLines/>
        <w:numPr>
          <w:ilvl w:val="1"/>
          <w:numId w:val="12"/>
        </w:numPr>
        <w:tabs>
          <w:tab w:val="left" w:pos="7371"/>
        </w:tabs>
        <w:spacing w:after="0" w:line="360" w:lineRule="auto"/>
        <w:contextualSpacing w:val="0"/>
        <w:outlineLvl w:val="2"/>
        <w:rPr>
          <w:rFonts w:eastAsiaTheme="majorEastAsia" w:cstheme="majorBidi"/>
          <w:b/>
          <w:bCs/>
          <w:vanish/>
          <w:szCs w:val="24"/>
        </w:rPr>
      </w:pPr>
    </w:p>
    <w:bookmarkEnd w:id="1"/>
    <w:bookmarkEnd w:id="2"/>
    <w:p w14:paraId="69BC62A4" w14:textId="3FEED802" w:rsidR="00236F99" w:rsidRPr="00236F99" w:rsidRDefault="00236F99" w:rsidP="00236F99">
      <w:pPr>
        <w:pStyle w:val="Heading3"/>
        <w:numPr>
          <w:ilvl w:val="2"/>
          <w:numId w:val="12"/>
        </w:numPr>
        <w:tabs>
          <w:tab w:val="left" w:pos="7371"/>
        </w:tabs>
        <w:spacing w:before="0" w:line="360" w:lineRule="auto"/>
        <w:ind w:left="709"/>
        <w:rPr>
          <w:b/>
          <w:bCs/>
          <w:lang w:val="en-US"/>
        </w:rPr>
      </w:pPr>
      <w:r>
        <w:rPr>
          <w:b/>
          <w:bCs/>
          <w:lang w:val="en-US"/>
        </w:rPr>
        <w:t>Database</w:t>
      </w:r>
    </w:p>
    <w:p w14:paraId="28CC5588" w14:textId="5F8F821B" w:rsidR="00E64946" w:rsidRDefault="00236F99" w:rsidP="00236F99">
      <w:pPr>
        <w:spacing w:line="360" w:lineRule="auto"/>
        <w:ind w:firstLine="709"/>
        <w:jc w:val="both"/>
        <w:rPr>
          <w:lang w:val="en-US"/>
        </w:rPr>
      </w:pPr>
      <w:r>
        <w:t>Database dapat dibayangkan sebagai sebuah lemari arsip, dimana arsip yang disimpan didalam lemari tersebut akan disusun dan dikelompokkan berdasarkan urutan tertentu seperti urutan abjad atau urutan kronologis. Hal ini dilakukan sebagai upaya untuk mempermudah pencarian arsip, karena arsip yang tersusun dengan rapi maka proses pencarian arsip dapat lebih cepat. Syntax untuk membuat database sebagai berikut</w:t>
      </w:r>
      <w:r>
        <w:rPr>
          <w:lang w:val="en-US"/>
        </w:rPr>
        <w:t xml:space="preserve"> :</w:t>
      </w:r>
    </w:p>
    <w:tbl>
      <w:tblPr>
        <w:tblStyle w:val="TableGrid"/>
        <w:tblW w:w="0" w:type="auto"/>
        <w:tblLook w:val="04A0" w:firstRow="1" w:lastRow="0" w:firstColumn="1" w:lastColumn="0" w:noHBand="0" w:noVBand="1"/>
      </w:tblPr>
      <w:tblGrid>
        <w:gridCol w:w="7907"/>
      </w:tblGrid>
      <w:tr w:rsidR="00236F99" w14:paraId="56EE37AE" w14:textId="77777777" w:rsidTr="00AC1E3E">
        <w:trPr>
          <w:trHeight w:val="258"/>
        </w:trPr>
        <w:tc>
          <w:tcPr>
            <w:tcW w:w="790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shd w:val="clear" w:color="auto" w:fill="auto"/>
            <w:vAlign w:val="center"/>
          </w:tcPr>
          <w:p w14:paraId="2E8C498B" w14:textId="0DCDBD62" w:rsidR="00236F99" w:rsidRDefault="00AC1E3E" w:rsidP="00374752">
            <w:pPr>
              <w:spacing w:after="0" w:line="360" w:lineRule="auto"/>
              <w:jc w:val="center"/>
              <w:rPr>
                <w:rFonts w:cs="Times New Roman"/>
                <w:szCs w:val="24"/>
                <w:lang w:val="en-US"/>
              </w:rPr>
            </w:pPr>
            <w:r>
              <w:rPr>
                <w:rFonts w:ascii="Courier New" w:eastAsia="Courier New" w:hAnsi="Courier New" w:cs="Courier New"/>
                <w:szCs w:val="24"/>
              </w:rPr>
              <w:t>CREATE DATABASE namadatabase</w:t>
            </w:r>
            <w:r>
              <w:rPr>
                <w:rFonts w:ascii="Georgia" w:eastAsia="Georgia" w:hAnsi="Georgia" w:cs="Georgia"/>
                <w:szCs w:val="24"/>
              </w:rPr>
              <w:t>;</w:t>
            </w:r>
          </w:p>
        </w:tc>
      </w:tr>
    </w:tbl>
    <w:p w14:paraId="1F7F3860" w14:textId="12D8C6E7" w:rsidR="00236F99" w:rsidRDefault="00AC1E3E" w:rsidP="00374752">
      <w:pPr>
        <w:spacing w:after="0" w:line="360" w:lineRule="auto"/>
        <w:jc w:val="both"/>
      </w:pPr>
      <w:r>
        <w:lastRenderedPageBreak/>
        <w:t>Sedangkan syntax tambahan untuk menampilkan daftar nama database yang terdapat dalam database server pada MySQL menggunakan perintah :</w:t>
      </w:r>
    </w:p>
    <w:tbl>
      <w:tblPr>
        <w:tblStyle w:val="TableGrid"/>
        <w:tblW w:w="0" w:type="auto"/>
        <w:tblLook w:val="04A0" w:firstRow="1" w:lastRow="0" w:firstColumn="1" w:lastColumn="0" w:noHBand="0" w:noVBand="1"/>
      </w:tblPr>
      <w:tblGrid>
        <w:gridCol w:w="7907"/>
      </w:tblGrid>
      <w:tr w:rsidR="00AC1E3E" w14:paraId="7BD62D45" w14:textId="77777777" w:rsidTr="00AC1E3E">
        <w:tc>
          <w:tcPr>
            <w:tcW w:w="790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14:paraId="706F6081" w14:textId="56489F89" w:rsidR="00AC1E3E" w:rsidRDefault="00AC1E3E" w:rsidP="00374752">
            <w:pPr>
              <w:spacing w:after="0" w:line="360" w:lineRule="auto"/>
              <w:jc w:val="center"/>
              <w:rPr>
                <w:rFonts w:cs="Times New Roman"/>
                <w:szCs w:val="24"/>
                <w:lang w:val="en-US"/>
              </w:rPr>
            </w:pPr>
            <w:r>
              <w:rPr>
                <w:rFonts w:ascii="Courier New" w:eastAsia="Courier New" w:hAnsi="Courier New" w:cs="Courier New"/>
                <w:szCs w:val="24"/>
              </w:rPr>
              <w:t>SHOW DATABASES;</w:t>
            </w:r>
          </w:p>
        </w:tc>
      </w:tr>
    </w:tbl>
    <w:p w14:paraId="0E25CF1C" w14:textId="55A267AC" w:rsidR="00AC1E3E" w:rsidRDefault="00AC1E3E" w:rsidP="00374752">
      <w:pPr>
        <w:spacing w:before="240" w:after="0" w:line="360" w:lineRule="auto"/>
        <w:jc w:val="both"/>
      </w:pPr>
      <w:r>
        <w:t>Sebelum kita membuat suatu tabel yang digunakan untuk menyimpan data, terlebih dahulu harus memilih/mengaktifkan salah satu database sebagai database aktif yang akan digunakan untuk menyimpan beberapa tabel yang akan kita buat. Untuk memilih/mengaktifkan salah satu database menggunakan syntax :</w:t>
      </w:r>
    </w:p>
    <w:tbl>
      <w:tblPr>
        <w:tblStyle w:val="TableGrid"/>
        <w:tblW w:w="0" w:type="auto"/>
        <w:tblLook w:val="04A0" w:firstRow="1" w:lastRow="0" w:firstColumn="1" w:lastColumn="0" w:noHBand="0" w:noVBand="1"/>
      </w:tblPr>
      <w:tblGrid>
        <w:gridCol w:w="7907"/>
      </w:tblGrid>
      <w:tr w:rsidR="00AC1E3E" w14:paraId="28DE5359" w14:textId="77777777" w:rsidTr="00AC1E3E">
        <w:tc>
          <w:tcPr>
            <w:tcW w:w="7907"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14:paraId="4F8B2A30" w14:textId="461682CF" w:rsidR="00AC1E3E" w:rsidRDefault="00AC1E3E" w:rsidP="00374752">
            <w:pPr>
              <w:tabs>
                <w:tab w:val="left" w:pos="3090"/>
              </w:tabs>
              <w:spacing w:after="0" w:line="360" w:lineRule="auto"/>
              <w:jc w:val="center"/>
            </w:pPr>
            <w:r>
              <w:rPr>
                <w:rFonts w:ascii="Courier New" w:eastAsia="Courier New" w:hAnsi="Courier New" w:cs="Courier New"/>
                <w:szCs w:val="24"/>
              </w:rPr>
              <w:t>USE namadatabase</w:t>
            </w:r>
            <w:r>
              <w:rPr>
                <w:rFonts w:ascii="Georgia" w:eastAsia="Georgia" w:hAnsi="Georgia" w:cs="Georgia"/>
                <w:szCs w:val="24"/>
              </w:rPr>
              <w:t>;</w:t>
            </w:r>
          </w:p>
        </w:tc>
      </w:tr>
    </w:tbl>
    <w:p w14:paraId="52700BD9" w14:textId="07154224" w:rsidR="00AC1E3E" w:rsidRDefault="00AC1E3E" w:rsidP="00374752">
      <w:pPr>
        <w:spacing w:before="240" w:after="0" w:line="360" w:lineRule="auto"/>
        <w:jc w:val="both"/>
      </w:pPr>
      <w:r>
        <w:t>Contohnya kita akan mengaktifkan database db_universitas : USE db_universitas; Selain perintah - perintah di atas, terdapat perintah yang berfungsi untuk menghapus database maupun tabel. Perintah tersebut adalah sebagai berikut :</w:t>
      </w:r>
    </w:p>
    <w:tbl>
      <w:tblPr>
        <w:tblStyle w:val="TableGrid"/>
        <w:tblW w:w="0" w:type="auto"/>
        <w:tblLook w:val="04A0" w:firstRow="1" w:lastRow="0" w:firstColumn="1" w:lastColumn="0" w:noHBand="0" w:noVBand="1"/>
      </w:tblPr>
      <w:tblGrid>
        <w:gridCol w:w="7907"/>
      </w:tblGrid>
      <w:tr w:rsidR="00AC1E3E" w:rsidRPr="00AC1E3E" w14:paraId="2C1D38E4" w14:textId="77777777" w:rsidTr="00AC1E3E">
        <w:tc>
          <w:tcPr>
            <w:tcW w:w="7927" w:type="dxa"/>
            <w:tcBorders>
              <w:top w:val="single" w:sz="12" w:space="0" w:color="F79646"/>
              <w:left w:val="single" w:sz="12" w:space="0" w:color="F79646"/>
              <w:bottom w:val="single" w:sz="12" w:space="0" w:color="F79646"/>
              <w:right w:val="single" w:sz="12" w:space="0" w:color="F79646"/>
            </w:tcBorders>
          </w:tcPr>
          <w:p w14:paraId="7344A93B" w14:textId="046D4933" w:rsidR="00AC1E3E" w:rsidRPr="00AC1E3E" w:rsidRDefault="00AC1E3E"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DROP DATABASE namadatabase</w:t>
            </w:r>
            <w:r>
              <w:rPr>
                <w:rFonts w:ascii="Georgia" w:eastAsia="Georgia" w:hAnsi="Georgia" w:cs="Georgia"/>
                <w:szCs w:val="24"/>
              </w:rPr>
              <w:t>;</w:t>
            </w:r>
          </w:p>
        </w:tc>
      </w:tr>
    </w:tbl>
    <w:p w14:paraId="55970511" w14:textId="77777777" w:rsidR="00AC1E3E" w:rsidRPr="00AC1E3E" w:rsidRDefault="00AC1E3E" w:rsidP="00AC1E3E">
      <w:pPr>
        <w:spacing w:line="360" w:lineRule="auto"/>
        <w:jc w:val="both"/>
      </w:pPr>
    </w:p>
    <w:p w14:paraId="362F2EA2" w14:textId="0A9B6F5D" w:rsidR="00236F99" w:rsidRDefault="00236F99" w:rsidP="00236F99">
      <w:pPr>
        <w:pStyle w:val="Heading3"/>
        <w:numPr>
          <w:ilvl w:val="2"/>
          <w:numId w:val="12"/>
        </w:numPr>
        <w:tabs>
          <w:tab w:val="left" w:pos="7371"/>
        </w:tabs>
        <w:spacing w:before="0" w:line="360" w:lineRule="auto"/>
        <w:ind w:left="709"/>
        <w:rPr>
          <w:b/>
          <w:bCs/>
          <w:lang w:val="en-US"/>
        </w:rPr>
      </w:pPr>
      <w:r>
        <w:rPr>
          <w:b/>
          <w:bCs/>
          <w:lang w:val="en-US"/>
        </w:rPr>
        <w:t>Tabel</w:t>
      </w:r>
    </w:p>
    <w:p w14:paraId="080BE82E" w14:textId="72FDED4C" w:rsidR="00AC1E3E" w:rsidRPr="00AC1E3E" w:rsidRDefault="00AC1E3E" w:rsidP="00AC1E3E">
      <w:pPr>
        <w:pStyle w:val="ListParagraph"/>
        <w:numPr>
          <w:ilvl w:val="0"/>
          <w:numId w:val="14"/>
        </w:numPr>
        <w:rPr>
          <w:lang w:val="en-US"/>
        </w:rPr>
      </w:pPr>
      <w:r>
        <w:t>Membuat Tabel</w:t>
      </w:r>
    </w:p>
    <w:p w14:paraId="337548C4" w14:textId="77777777" w:rsidR="00AC1E3E" w:rsidRDefault="00AC1E3E" w:rsidP="00AC1E3E">
      <w:pPr>
        <w:spacing w:line="360" w:lineRule="auto"/>
        <w:ind w:firstLine="709"/>
        <w:jc w:val="both"/>
      </w:pPr>
      <w:r>
        <w:t xml:space="preserve">Dalam membuat sebuah tabel, nama tabel tidak boleh mengandung spasi (space). Ketika membuat tabel ada beberapa yang harus dideklarasikan dalam pembuatannya, yaitu antara lain meliputi : </w:t>
      </w:r>
    </w:p>
    <w:p w14:paraId="6FD9FA0A" w14:textId="77777777" w:rsidR="00AC1E3E" w:rsidRDefault="00AC1E3E" w:rsidP="00E01767">
      <w:pPr>
        <w:spacing w:after="0" w:line="360" w:lineRule="auto"/>
        <w:ind w:firstLine="709"/>
        <w:jc w:val="both"/>
      </w:pPr>
      <w:r>
        <w:t xml:space="preserve">- Nama tabel, </w:t>
      </w:r>
    </w:p>
    <w:p w14:paraId="5C332E37" w14:textId="77777777" w:rsidR="00AC1E3E" w:rsidRDefault="00AC1E3E" w:rsidP="00E01767">
      <w:pPr>
        <w:spacing w:after="0" w:line="360" w:lineRule="auto"/>
        <w:ind w:firstLine="709"/>
        <w:jc w:val="both"/>
      </w:pPr>
      <w:r>
        <w:t xml:space="preserve">- Nama Field (Kolom), </w:t>
      </w:r>
    </w:p>
    <w:p w14:paraId="1353583B" w14:textId="77777777" w:rsidR="00AC1E3E" w:rsidRDefault="00AC1E3E" w:rsidP="00E01767">
      <w:pPr>
        <w:spacing w:after="0" w:line="360" w:lineRule="auto"/>
        <w:ind w:firstLine="709"/>
        <w:jc w:val="both"/>
      </w:pPr>
      <w:r>
        <w:t xml:space="preserve">- Type data dari field dan </w:t>
      </w:r>
    </w:p>
    <w:p w14:paraId="01515189" w14:textId="77777777" w:rsidR="00AC1E3E" w:rsidRDefault="00AC1E3E" w:rsidP="00AC1E3E">
      <w:pPr>
        <w:spacing w:line="360" w:lineRule="auto"/>
        <w:ind w:firstLine="709"/>
        <w:jc w:val="both"/>
      </w:pPr>
      <w:r>
        <w:t xml:space="preserve">- Panjang data. </w:t>
      </w:r>
    </w:p>
    <w:p w14:paraId="069E39B3" w14:textId="7F6C85AE" w:rsidR="00AC1E3E" w:rsidRDefault="00AC1E3E" w:rsidP="00374752">
      <w:pPr>
        <w:spacing w:before="240" w:after="0" w:line="360" w:lineRule="auto"/>
        <w:jc w:val="both"/>
      </w:pPr>
      <w:r>
        <w:t>Adapun syntax yang digunakan untuk membuat tabel secara umum adalah sebagai berikut:</w:t>
      </w:r>
    </w:p>
    <w:tbl>
      <w:tblPr>
        <w:tblStyle w:val="TableGrid"/>
        <w:tblW w:w="0" w:type="auto"/>
        <w:tblLook w:val="04A0" w:firstRow="1" w:lastRow="0" w:firstColumn="1" w:lastColumn="0" w:noHBand="0" w:noVBand="1"/>
      </w:tblPr>
      <w:tblGrid>
        <w:gridCol w:w="7907"/>
      </w:tblGrid>
      <w:tr w:rsidR="00AC1E3E" w:rsidRPr="00AC1E3E" w14:paraId="62223957" w14:textId="77777777" w:rsidTr="00AC1E3E">
        <w:tc>
          <w:tcPr>
            <w:tcW w:w="7907" w:type="dxa"/>
            <w:tcBorders>
              <w:top w:val="single" w:sz="12" w:space="0" w:color="F79646"/>
              <w:left w:val="single" w:sz="12" w:space="0" w:color="F79646"/>
              <w:bottom w:val="single" w:sz="12" w:space="0" w:color="F79646"/>
              <w:right w:val="single" w:sz="12" w:space="0" w:color="F79646"/>
            </w:tcBorders>
          </w:tcPr>
          <w:p w14:paraId="7F184BD5" w14:textId="391842F2" w:rsidR="00AC1E3E" w:rsidRPr="00AC1E3E" w:rsidRDefault="00AC1E3E"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 w:val="22"/>
              </w:rPr>
              <w:t>CREATE TABLE namatabel (Field1, TypeData1, Field2, TypeData2);</w:t>
            </w:r>
          </w:p>
        </w:tc>
      </w:tr>
    </w:tbl>
    <w:p w14:paraId="79C49BE9" w14:textId="7C5A7F82" w:rsidR="00AC1E3E" w:rsidRDefault="00AC1E3E" w:rsidP="00374752">
      <w:pPr>
        <w:spacing w:before="240" w:line="360" w:lineRule="auto"/>
        <w:jc w:val="both"/>
      </w:pPr>
      <w:r>
        <w:t>Contoh berikut syntax untuk membuat Tabel mahasiswa: CREATE TABLE mahasiswa (nim CHAR (20), nama_mhs CHAR (50), login CHAR(20), pass CHAR(20), umur INT, ipk real, PRIMARY KEY(nim));</w:t>
      </w:r>
    </w:p>
    <w:p w14:paraId="36DAA386" w14:textId="2B298C77" w:rsidR="00AC1E3E" w:rsidRPr="00AC1E3E" w:rsidRDefault="00AC1E3E" w:rsidP="00AC1E3E">
      <w:pPr>
        <w:pStyle w:val="ListParagraph"/>
        <w:numPr>
          <w:ilvl w:val="0"/>
          <w:numId w:val="14"/>
        </w:numPr>
        <w:spacing w:line="360" w:lineRule="auto"/>
        <w:jc w:val="both"/>
        <w:rPr>
          <w:rFonts w:cs="Times New Roman"/>
          <w:szCs w:val="24"/>
          <w:lang w:val="en-US"/>
        </w:rPr>
      </w:pPr>
      <w:r>
        <w:lastRenderedPageBreak/>
        <w:t>Menampilkan Tabel</w:t>
      </w:r>
    </w:p>
    <w:p w14:paraId="22D8A1D0" w14:textId="194F7231" w:rsidR="009F5E6C" w:rsidRDefault="00AC1E3E" w:rsidP="00374752">
      <w:pPr>
        <w:pStyle w:val="ListParagraph"/>
        <w:spacing w:after="0" w:line="360" w:lineRule="auto"/>
        <w:ind w:left="0" w:firstLine="720"/>
        <w:jc w:val="both"/>
      </w:pPr>
      <w:r>
        <w:t>Untuk menampilkan daftar nama tabel yang terdapat dalam database yang sedang aktif/digunakan menggunakan perintah :</w:t>
      </w:r>
    </w:p>
    <w:tbl>
      <w:tblPr>
        <w:tblStyle w:val="TableGrid"/>
        <w:tblW w:w="0" w:type="auto"/>
        <w:tblLook w:val="04A0" w:firstRow="1" w:lastRow="0" w:firstColumn="1" w:lastColumn="0" w:noHBand="0" w:noVBand="1"/>
      </w:tblPr>
      <w:tblGrid>
        <w:gridCol w:w="7907"/>
      </w:tblGrid>
      <w:tr w:rsidR="009F5E6C" w:rsidRPr="00AC1E3E" w14:paraId="6736DB5D"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6BC45D29" w14:textId="5C42C500" w:rsidR="009F5E6C" w:rsidRPr="00AC1E3E" w:rsidRDefault="009F5E6C"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SHOW TABLES;</w:t>
            </w:r>
          </w:p>
        </w:tc>
      </w:tr>
    </w:tbl>
    <w:p w14:paraId="12F02C1A" w14:textId="1D6FF573" w:rsidR="009F5E6C" w:rsidRPr="009F5E6C" w:rsidRDefault="009F5E6C" w:rsidP="00374752">
      <w:pPr>
        <w:pStyle w:val="ListParagraph"/>
        <w:numPr>
          <w:ilvl w:val="0"/>
          <w:numId w:val="14"/>
        </w:numPr>
        <w:spacing w:before="240" w:line="360" w:lineRule="auto"/>
        <w:jc w:val="both"/>
        <w:rPr>
          <w:rFonts w:cs="Times New Roman"/>
          <w:szCs w:val="24"/>
          <w:lang w:val="en-US"/>
        </w:rPr>
      </w:pPr>
      <w:r>
        <w:t>Menampilkan deskripsi atribut table</w:t>
      </w:r>
    </w:p>
    <w:p w14:paraId="377323DE" w14:textId="29589768" w:rsidR="009F5E6C" w:rsidRDefault="009F5E6C" w:rsidP="00374752">
      <w:pPr>
        <w:pStyle w:val="ListParagraph"/>
        <w:spacing w:after="0" w:line="360" w:lineRule="auto"/>
        <w:ind w:left="0" w:firstLine="720"/>
        <w:jc w:val="both"/>
      </w:pPr>
      <w:r>
        <w:t>Untuk menampilkan deskripsi atribut – atribut yang terdapat pada suatu tabel dengan menggunakan perintah:</w:t>
      </w:r>
    </w:p>
    <w:tbl>
      <w:tblPr>
        <w:tblStyle w:val="TableGrid"/>
        <w:tblW w:w="0" w:type="auto"/>
        <w:tblLook w:val="04A0" w:firstRow="1" w:lastRow="0" w:firstColumn="1" w:lastColumn="0" w:noHBand="0" w:noVBand="1"/>
      </w:tblPr>
      <w:tblGrid>
        <w:gridCol w:w="7907"/>
      </w:tblGrid>
      <w:tr w:rsidR="009F5E6C" w:rsidRPr="00AC1E3E" w14:paraId="7C04D466"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5733DF28" w14:textId="0C0C0F60" w:rsidR="009F5E6C" w:rsidRPr="00AC1E3E" w:rsidRDefault="00D108A5"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DESC namaTabel;</w:t>
            </w:r>
          </w:p>
        </w:tc>
      </w:tr>
    </w:tbl>
    <w:p w14:paraId="32E880E2" w14:textId="32027682" w:rsidR="009F5E6C" w:rsidRPr="00D108A5" w:rsidRDefault="00D108A5" w:rsidP="00374752">
      <w:pPr>
        <w:pStyle w:val="ListParagraph"/>
        <w:numPr>
          <w:ilvl w:val="0"/>
          <w:numId w:val="14"/>
        </w:numPr>
        <w:spacing w:before="240" w:line="360" w:lineRule="auto"/>
        <w:jc w:val="both"/>
        <w:rPr>
          <w:rFonts w:cs="Times New Roman"/>
          <w:szCs w:val="24"/>
          <w:lang w:val="en-US"/>
        </w:rPr>
      </w:pPr>
      <w:r>
        <w:t>Me</w:t>
      </w:r>
      <w:r>
        <w:rPr>
          <w:lang w:val="en-US"/>
        </w:rPr>
        <w:t>ng</w:t>
      </w:r>
      <w:r>
        <w:t>hapus tabel</w:t>
      </w:r>
    </w:p>
    <w:p w14:paraId="5F37139E" w14:textId="77777777" w:rsidR="00D108A5" w:rsidRDefault="00D108A5" w:rsidP="00374752">
      <w:pPr>
        <w:pStyle w:val="ListParagraph"/>
        <w:spacing w:after="0" w:line="360" w:lineRule="auto"/>
        <w:ind w:left="0" w:firstLine="720"/>
        <w:jc w:val="both"/>
      </w:pPr>
      <w:r>
        <w:t>Untuk menghapus Tabel perintahnya sama dengan untuk menghapus database yaitu dengan menggunakan perintah DROP. Syntax yang</w:t>
      </w:r>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 </w:t>
      </w:r>
    </w:p>
    <w:tbl>
      <w:tblPr>
        <w:tblStyle w:val="TableGrid"/>
        <w:tblW w:w="0" w:type="auto"/>
        <w:tblLook w:val="04A0" w:firstRow="1" w:lastRow="0" w:firstColumn="1" w:lastColumn="0" w:noHBand="0" w:noVBand="1"/>
      </w:tblPr>
      <w:tblGrid>
        <w:gridCol w:w="7907"/>
      </w:tblGrid>
      <w:tr w:rsidR="00D108A5" w:rsidRPr="00AC1E3E" w14:paraId="7F785FFD"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5EF887A3" w14:textId="184D04E4" w:rsidR="00D108A5" w:rsidRPr="00AC1E3E" w:rsidRDefault="00D108A5" w:rsidP="00374752">
            <w:pPr>
              <w:tabs>
                <w:tab w:val="left" w:pos="3090"/>
              </w:tabs>
              <w:spacing w:after="0" w:line="360" w:lineRule="auto"/>
              <w:jc w:val="center"/>
              <w:rPr>
                <w:rFonts w:ascii="Courier New" w:eastAsia="Courier New" w:hAnsi="Courier New" w:cs="Courier New"/>
                <w:szCs w:val="24"/>
              </w:rPr>
            </w:pPr>
            <w:r w:rsidRPr="00D108A5">
              <w:rPr>
                <w:rFonts w:ascii="Courier New" w:eastAsia="Courier New" w:hAnsi="Courier New" w:cs="Courier New"/>
                <w:szCs w:val="24"/>
              </w:rPr>
              <w:t>DROP TABLE namaTable;</w:t>
            </w:r>
          </w:p>
        </w:tc>
      </w:tr>
    </w:tbl>
    <w:p w14:paraId="4CE32717" w14:textId="572DC760" w:rsidR="00D108A5" w:rsidRDefault="00D108A5" w:rsidP="00374752">
      <w:pPr>
        <w:spacing w:before="240" w:line="360" w:lineRule="auto"/>
        <w:jc w:val="both"/>
      </w:pPr>
      <w:r>
        <w:t>Tabel yang akan dihapus harus sesuai dengan nama tabel. Misal kita akan menghapus tabel mahasiswa, maka syntax nya adalah: DROP TABLE mahasiswa;</w:t>
      </w:r>
    </w:p>
    <w:p w14:paraId="1246A337" w14:textId="7C9319C0" w:rsidR="00D108A5" w:rsidRPr="00E01767" w:rsidRDefault="00E01767" w:rsidP="00D108A5">
      <w:pPr>
        <w:pStyle w:val="ListParagraph"/>
        <w:numPr>
          <w:ilvl w:val="0"/>
          <w:numId w:val="14"/>
        </w:numPr>
        <w:spacing w:line="360" w:lineRule="auto"/>
        <w:jc w:val="both"/>
        <w:rPr>
          <w:rFonts w:cs="Times New Roman"/>
          <w:szCs w:val="24"/>
          <w:lang w:val="en-US"/>
        </w:rPr>
      </w:pPr>
      <w:r>
        <w:t>Mendefinisikan Null/Not Null</w:t>
      </w:r>
    </w:p>
    <w:p w14:paraId="6EDA047A" w14:textId="0DF01CB2" w:rsidR="00E01767" w:rsidRDefault="00E01767" w:rsidP="00E01767">
      <w:pPr>
        <w:pStyle w:val="ListParagraph"/>
        <w:spacing w:line="360" w:lineRule="auto"/>
        <w:ind w:left="0" w:firstLine="720"/>
        <w:jc w:val="both"/>
      </w:pPr>
      <w:r>
        <w:t xml:space="preserve">Null ataupun Not Null merupakan pernyataan yang digunakan untuk membuat kolom yang kita buat boleh kosong (Null) atau tidak boleh kosong (Not Null). Ketika pada kolom tabel tidak diset, maka secara default akan bernilai Null (boleh kosong). </w:t>
      </w:r>
    </w:p>
    <w:p w14:paraId="4F897F2D" w14:textId="77777777" w:rsidR="00E01767" w:rsidRDefault="00E01767" w:rsidP="00E01767">
      <w:pPr>
        <w:pStyle w:val="ListParagraph"/>
        <w:spacing w:line="360" w:lineRule="auto"/>
        <w:ind w:left="0" w:firstLine="720"/>
        <w:jc w:val="both"/>
      </w:pPr>
    </w:p>
    <w:p w14:paraId="092A116F" w14:textId="77777777" w:rsidR="00E01767" w:rsidRDefault="00E01767" w:rsidP="00E01767">
      <w:pPr>
        <w:pStyle w:val="ListParagraph"/>
        <w:spacing w:line="360" w:lineRule="auto"/>
        <w:ind w:left="0" w:firstLine="720"/>
        <w:jc w:val="both"/>
      </w:pPr>
      <w:r>
        <w:t xml:space="preserve">Untuk mendefinisikannya maka perintah yang digunakan adalah: </w:t>
      </w:r>
    </w:p>
    <w:p w14:paraId="324FE36C" w14:textId="68E0C91F" w:rsidR="00E01767" w:rsidRDefault="00E01767" w:rsidP="00E01767">
      <w:pPr>
        <w:pStyle w:val="ListParagraph"/>
        <w:spacing w:line="360" w:lineRule="auto"/>
        <w:ind w:left="0"/>
        <w:jc w:val="both"/>
      </w:pPr>
      <w:r>
        <w:t>CREATE TABLE mahasiswa (nim CHAR (20) NOT NULL, nama_mhs CHAR (50) NOT NULL,login CHAR(20) NOT NULL, pass CHAR(20) NOT NULL, umur INT, ipk real, PRIMARY KEY(nim));</w:t>
      </w:r>
    </w:p>
    <w:p w14:paraId="12909A0F" w14:textId="77777777" w:rsidR="00E01767" w:rsidRDefault="00E01767" w:rsidP="00E01767">
      <w:pPr>
        <w:pStyle w:val="ListParagraph"/>
        <w:spacing w:line="360" w:lineRule="auto"/>
        <w:ind w:left="0"/>
        <w:jc w:val="both"/>
      </w:pPr>
    </w:p>
    <w:p w14:paraId="1120470E" w14:textId="27FE1276" w:rsidR="00E01767" w:rsidRPr="00E01767" w:rsidRDefault="00E01767" w:rsidP="00E01767">
      <w:pPr>
        <w:pStyle w:val="ListParagraph"/>
        <w:numPr>
          <w:ilvl w:val="0"/>
          <w:numId w:val="14"/>
        </w:numPr>
        <w:spacing w:line="360" w:lineRule="auto"/>
        <w:jc w:val="both"/>
        <w:rPr>
          <w:rFonts w:cs="Times New Roman"/>
          <w:szCs w:val="24"/>
          <w:lang w:val="en-US"/>
        </w:rPr>
      </w:pPr>
      <w:r>
        <w:t>Mendefinisikan Nilai Default</w:t>
      </w:r>
    </w:p>
    <w:p w14:paraId="2E8028FA" w14:textId="77777777" w:rsidR="00E01767" w:rsidRDefault="00E01767" w:rsidP="00E01767">
      <w:pPr>
        <w:pStyle w:val="ListParagraph"/>
        <w:spacing w:line="360" w:lineRule="auto"/>
        <w:ind w:left="0" w:firstLine="720"/>
        <w:jc w:val="both"/>
      </w:pPr>
      <w:r>
        <w:t>Nilai default merupakan nilai yang diberikan secara otomatis oleh sistem untuk suatu kolom ketika terjadi penambahan baris baru, sementara nilai pada kolom tersebut tidak diisi oleh pengguna.</w:t>
      </w:r>
      <w:r>
        <w:rPr>
          <w:lang w:val="en-US"/>
        </w:rPr>
        <w:t xml:space="preserve"> </w:t>
      </w:r>
      <w:r>
        <w:t xml:space="preserve">Contohnya adalah : </w:t>
      </w:r>
    </w:p>
    <w:p w14:paraId="59170F42" w14:textId="0737A825" w:rsidR="00E01767" w:rsidRDefault="00E01767" w:rsidP="00E01767">
      <w:pPr>
        <w:pStyle w:val="ListParagraph"/>
        <w:spacing w:line="360" w:lineRule="auto"/>
        <w:ind w:left="0"/>
        <w:jc w:val="both"/>
      </w:pPr>
      <w:r>
        <w:lastRenderedPageBreak/>
        <w:t>CREATE TABLE mahasiswa (nim CHAR (20), nama_mhs CHAR (50), login CHAR(20), pass CHAR(20), umur INT DEFAULT 0, ipk real, PRIMARY KEY(nim));</w:t>
      </w:r>
    </w:p>
    <w:p w14:paraId="7D3A4E68" w14:textId="77777777" w:rsidR="00374752" w:rsidRDefault="00374752" w:rsidP="00E01767">
      <w:pPr>
        <w:pStyle w:val="ListParagraph"/>
        <w:spacing w:line="360" w:lineRule="auto"/>
        <w:ind w:left="0"/>
        <w:jc w:val="both"/>
      </w:pPr>
    </w:p>
    <w:p w14:paraId="62D0A940" w14:textId="68691675" w:rsidR="00E01767" w:rsidRPr="00E01767" w:rsidRDefault="00E01767" w:rsidP="00E01767">
      <w:pPr>
        <w:pStyle w:val="ListParagraph"/>
        <w:numPr>
          <w:ilvl w:val="0"/>
          <w:numId w:val="14"/>
        </w:numPr>
        <w:spacing w:line="360" w:lineRule="auto"/>
        <w:jc w:val="both"/>
        <w:rPr>
          <w:rFonts w:cs="Times New Roman"/>
          <w:szCs w:val="24"/>
          <w:lang w:val="en-US"/>
        </w:rPr>
      </w:pPr>
      <w:r>
        <w:t>Mendefinisikan PRIMARY KEY pada tabel</w:t>
      </w:r>
    </w:p>
    <w:p w14:paraId="436404FB" w14:textId="77777777" w:rsidR="00E01767" w:rsidRDefault="00E01767" w:rsidP="00E01767">
      <w:pPr>
        <w:pStyle w:val="ListParagraph"/>
        <w:spacing w:line="360" w:lineRule="auto"/>
        <w:ind w:left="0" w:firstLine="720"/>
        <w:jc w:val="both"/>
      </w:pPr>
      <w:r>
        <w:t xml:space="preserve">Suatu keharusan dalam suatu tabel adalah harus memiliki satu kolom yang dijadikan sebagai perwakilan dari tabel tersebut. Pembuatan perwakilan tabel ini berfungsi untuk melakukan hubungan/relasional dengan tabel lain. Bentuk perwakilan ini dalam database disebut sebagai PRIMARY KEY yang aturan pembuatannya adalah sebagai berikut: </w:t>
      </w:r>
    </w:p>
    <w:p w14:paraId="36DB731A" w14:textId="4189784D" w:rsidR="00E01767" w:rsidRDefault="00E01767" w:rsidP="00E01767">
      <w:pPr>
        <w:pStyle w:val="ListParagraph"/>
        <w:numPr>
          <w:ilvl w:val="0"/>
          <w:numId w:val="15"/>
        </w:numPr>
        <w:spacing w:line="360" w:lineRule="auto"/>
        <w:ind w:left="993"/>
        <w:jc w:val="both"/>
      </w:pPr>
      <w:r>
        <w:t xml:space="preserve">Satu tabel hanya diperbolehkan memiliki satu kolom kunci </w:t>
      </w:r>
    </w:p>
    <w:p w14:paraId="4F037878" w14:textId="51D8EC73" w:rsidR="00E01767" w:rsidRDefault="00E01767" w:rsidP="00E01767">
      <w:pPr>
        <w:pStyle w:val="ListParagraph"/>
        <w:numPr>
          <w:ilvl w:val="0"/>
          <w:numId w:val="15"/>
        </w:numPr>
        <w:spacing w:line="360" w:lineRule="auto"/>
        <w:ind w:left="993"/>
        <w:jc w:val="both"/>
      </w:pPr>
      <w:r>
        <w:t xml:space="preserve">Nama kolom kunci tidak digunakan pada kolom lain dalam satu tabel </w:t>
      </w:r>
    </w:p>
    <w:p w14:paraId="2976D60D" w14:textId="09F3E6C0" w:rsidR="00E01767" w:rsidRDefault="00E01767" w:rsidP="00E01767">
      <w:pPr>
        <w:pStyle w:val="ListParagraph"/>
        <w:numPr>
          <w:ilvl w:val="0"/>
          <w:numId w:val="15"/>
        </w:numPr>
        <w:tabs>
          <w:tab w:val="left" w:pos="993"/>
        </w:tabs>
        <w:spacing w:line="360" w:lineRule="auto"/>
        <w:ind w:left="993"/>
        <w:jc w:val="both"/>
      </w:pPr>
      <w:r>
        <w:t xml:space="preserve">Nama kolom kunci tidak boleh sama dengan kolom kunci yang ada pada tabel lain </w:t>
      </w:r>
    </w:p>
    <w:p w14:paraId="228F6A63" w14:textId="04B23370" w:rsidR="00E01767" w:rsidRPr="00E01767" w:rsidRDefault="00E01767" w:rsidP="00E01767">
      <w:pPr>
        <w:pStyle w:val="ListParagraph"/>
        <w:numPr>
          <w:ilvl w:val="0"/>
          <w:numId w:val="15"/>
        </w:numPr>
        <w:spacing w:line="360" w:lineRule="auto"/>
        <w:ind w:left="993"/>
        <w:jc w:val="both"/>
        <w:rPr>
          <w:rFonts w:cs="Times New Roman"/>
          <w:szCs w:val="24"/>
          <w:lang w:val="en-US"/>
        </w:rPr>
      </w:pPr>
      <w:r>
        <w:t>Bentuk kolom kunci harus diset NOT NULL</w:t>
      </w:r>
    </w:p>
    <w:p w14:paraId="436C020A" w14:textId="2F65CC7D" w:rsidR="00E01767" w:rsidRDefault="00E01767" w:rsidP="00E01767">
      <w:pPr>
        <w:spacing w:line="360" w:lineRule="auto"/>
        <w:ind w:firstLine="633"/>
        <w:jc w:val="both"/>
      </w:pPr>
      <w:r>
        <w:t>Terdapat tiga cara untuk mendefinisikan primary key. Berikut ini syntax yang digunakan:</w:t>
      </w:r>
    </w:p>
    <w:p w14:paraId="3479E0FD" w14:textId="634ACE08" w:rsidR="00BC2554" w:rsidRPr="001C26FD" w:rsidRDefault="00BC2554" w:rsidP="00BC2554">
      <w:pPr>
        <w:spacing w:line="360" w:lineRule="auto"/>
        <w:ind w:right="49"/>
        <w:jc w:val="center"/>
        <w:rPr>
          <w:rFonts w:eastAsia="Bahnschrift Light SemiCondensed" w:cs="Times New Roman"/>
          <w:i/>
          <w:iCs/>
          <w:szCs w:val="24"/>
        </w:rPr>
      </w:pPr>
      <w:r w:rsidRPr="001C26FD">
        <w:rPr>
          <w:rFonts w:eastAsia="Bahnschrift Light SemiCondensed" w:cs="Times New Roman"/>
          <w:i/>
          <w:iCs/>
          <w:spacing w:val="-22"/>
          <w:szCs w:val="24"/>
        </w:rPr>
        <w:t>C</w:t>
      </w:r>
      <w:r w:rsidRPr="001C26FD">
        <w:rPr>
          <w:rFonts w:eastAsia="Bahnschrift Light SemiCondensed" w:cs="Times New Roman"/>
          <w:i/>
          <w:iCs/>
          <w:spacing w:val="-21"/>
          <w:szCs w:val="24"/>
        </w:rPr>
        <w:t>R</w:t>
      </w:r>
      <w:r w:rsidRPr="001C26FD">
        <w:rPr>
          <w:rFonts w:eastAsia="Bahnschrift Light SemiCondensed" w:cs="Times New Roman"/>
          <w:i/>
          <w:iCs/>
          <w:spacing w:val="-24"/>
          <w:szCs w:val="24"/>
        </w:rPr>
        <w:t>E</w:t>
      </w:r>
      <w:r w:rsidRPr="001C26FD">
        <w:rPr>
          <w:rFonts w:eastAsia="Bahnschrift Light SemiCondensed" w:cs="Times New Roman"/>
          <w:i/>
          <w:iCs/>
          <w:spacing w:val="-23"/>
          <w:szCs w:val="24"/>
        </w:rPr>
        <w:t>A</w:t>
      </w:r>
      <w:r w:rsidRPr="001C26FD">
        <w:rPr>
          <w:rFonts w:eastAsia="Bahnschrift Light SemiCondensed" w:cs="Times New Roman"/>
          <w:i/>
          <w:iCs/>
          <w:spacing w:val="-18"/>
          <w:szCs w:val="24"/>
        </w:rPr>
        <w:t>T</w:t>
      </w:r>
      <w:r w:rsidRPr="001C26FD">
        <w:rPr>
          <w:rFonts w:eastAsia="Bahnschrift Light SemiCondensed" w:cs="Times New Roman"/>
          <w:i/>
          <w:iCs/>
          <w:szCs w:val="24"/>
        </w:rPr>
        <w:t>E</w:t>
      </w:r>
      <w:r w:rsidRPr="001C26FD">
        <w:rPr>
          <w:rFonts w:eastAsia="Bahnschrift Light SemiCondensed" w:cs="Times New Roman"/>
          <w:i/>
          <w:iCs/>
          <w:spacing w:val="-38"/>
          <w:szCs w:val="24"/>
        </w:rPr>
        <w:t xml:space="preserve"> </w:t>
      </w:r>
      <w:r w:rsidRPr="001C26FD">
        <w:rPr>
          <w:rFonts w:eastAsia="Bahnschrift Light SemiCondensed" w:cs="Times New Roman"/>
          <w:i/>
          <w:iCs/>
          <w:spacing w:val="-15"/>
          <w:szCs w:val="24"/>
        </w:rPr>
        <w:t>T</w:t>
      </w:r>
      <w:r w:rsidRPr="001C26FD">
        <w:rPr>
          <w:rFonts w:eastAsia="Bahnschrift Light SemiCondensed" w:cs="Times New Roman"/>
          <w:i/>
          <w:iCs/>
          <w:szCs w:val="24"/>
        </w:rPr>
        <w:t>AB</w:t>
      </w:r>
      <w:r w:rsidRPr="001C26FD">
        <w:rPr>
          <w:rFonts w:eastAsia="Bahnschrift Light SemiCondensed" w:cs="Times New Roman"/>
          <w:i/>
          <w:iCs/>
          <w:spacing w:val="-4"/>
          <w:szCs w:val="24"/>
        </w:rPr>
        <w:t>L</w:t>
      </w:r>
      <w:r w:rsidRPr="001C26FD">
        <w:rPr>
          <w:rFonts w:eastAsia="Bahnschrift Light SemiCondensed" w:cs="Times New Roman"/>
          <w:i/>
          <w:iCs/>
          <w:szCs w:val="24"/>
        </w:rPr>
        <w:t>E</w:t>
      </w:r>
      <w:r w:rsidRPr="001C26FD">
        <w:rPr>
          <w:rFonts w:eastAsia="Bahnschrift Light SemiCondensed" w:cs="Times New Roman"/>
          <w:i/>
          <w:iCs/>
          <w:spacing w:val="-38"/>
          <w:szCs w:val="24"/>
        </w:rPr>
        <w:t xml:space="preserve"> </w:t>
      </w:r>
      <w:r w:rsidRPr="001C26FD">
        <w:rPr>
          <w:rFonts w:eastAsia="Bahnschrift Light SemiCondensed" w:cs="Times New Roman"/>
          <w:i/>
          <w:iCs/>
          <w:szCs w:val="24"/>
        </w:rPr>
        <w:t>m</w:t>
      </w:r>
      <w:r w:rsidRPr="001C26FD">
        <w:rPr>
          <w:rFonts w:eastAsia="Bahnschrift Light SemiCondensed" w:cs="Times New Roman"/>
          <w:i/>
          <w:iCs/>
          <w:spacing w:val="-15"/>
          <w:szCs w:val="24"/>
        </w:rPr>
        <w:t>a</w:t>
      </w:r>
      <w:r w:rsidRPr="001C26FD">
        <w:rPr>
          <w:rFonts w:eastAsia="Bahnschrift Light SemiCondensed" w:cs="Times New Roman"/>
          <w:i/>
          <w:iCs/>
          <w:spacing w:val="-18"/>
          <w:szCs w:val="24"/>
        </w:rPr>
        <w:t>ha</w:t>
      </w:r>
      <w:r w:rsidRPr="001C26FD">
        <w:rPr>
          <w:rFonts w:eastAsia="Bahnschrift Light SemiCondensed" w:cs="Times New Roman"/>
          <w:i/>
          <w:iCs/>
          <w:spacing w:val="-13"/>
          <w:szCs w:val="24"/>
        </w:rPr>
        <w:t>s</w:t>
      </w:r>
      <w:r w:rsidRPr="001C26FD">
        <w:rPr>
          <w:rFonts w:eastAsia="Bahnschrift Light SemiCondensed" w:cs="Times New Roman"/>
          <w:i/>
          <w:iCs/>
          <w:spacing w:val="-5"/>
          <w:szCs w:val="24"/>
        </w:rPr>
        <w:t>i</w:t>
      </w:r>
      <w:r w:rsidRPr="001C26FD">
        <w:rPr>
          <w:rFonts w:eastAsia="Bahnschrift Light SemiCondensed" w:cs="Times New Roman"/>
          <w:i/>
          <w:iCs/>
          <w:spacing w:val="-18"/>
          <w:szCs w:val="24"/>
        </w:rPr>
        <w:t>s</w:t>
      </w:r>
      <w:r w:rsidRPr="001C26FD">
        <w:rPr>
          <w:rFonts w:eastAsia="Bahnschrift Light SemiCondensed" w:cs="Times New Roman"/>
          <w:i/>
          <w:iCs/>
          <w:szCs w:val="24"/>
        </w:rPr>
        <w:t>wa</w:t>
      </w:r>
      <w:r w:rsidRPr="001C26FD">
        <w:rPr>
          <w:rFonts w:eastAsia="Bahnschrift Light SemiCondensed" w:cs="Times New Roman"/>
          <w:i/>
          <w:iCs/>
          <w:spacing w:val="-30"/>
          <w:szCs w:val="24"/>
        </w:rPr>
        <w:t xml:space="preserve"> </w:t>
      </w:r>
      <w:r w:rsidRPr="001C26FD">
        <w:rPr>
          <w:rFonts w:eastAsia="Bahnschrift Light SemiCondensed" w:cs="Times New Roman"/>
          <w:i/>
          <w:iCs/>
          <w:spacing w:val="-15"/>
          <w:szCs w:val="24"/>
        </w:rPr>
        <w:t>(</w:t>
      </w:r>
      <w:r w:rsidRPr="001C26FD">
        <w:rPr>
          <w:rFonts w:eastAsia="Bahnschrift Light SemiCondensed" w:cs="Times New Roman"/>
          <w:i/>
          <w:iCs/>
          <w:spacing w:val="-16"/>
          <w:szCs w:val="24"/>
        </w:rPr>
        <w:t>n</w:t>
      </w:r>
      <w:r w:rsidRPr="001C26FD">
        <w:rPr>
          <w:rFonts w:eastAsia="Bahnschrift Light SemiCondensed" w:cs="Times New Roman"/>
          <w:i/>
          <w:iCs/>
          <w:spacing w:val="-5"/>
          <w:szCs w:val="24"/>
        </w:rPr>
        <w:t>i</w:t>
      </w:r>
      <w:r w:rsidRPr="001C26FD">
        <w:rPr>
          <w:rFonts w:eastAsia="Bahnschrift Light SemiCondensed" w:cs="Times New Roman"/>
          <w:i/>
          <w:iCs/>
          <w:spacing w:val="17"/>
          <w:szCs w:val="24"/>
        </w:rPr>
        <w:t>m</w:t>
      </w:r>
      <w:r w:rsidRPr="001C26FD">
        <w:rPr>
          <w:rFonts w:eastAsia="Bahnschrift Light SemiCondensed" w:cs="Times New Roman"/>
          <w:i/>
          <w:iCs/>
          <w:szCs w:val="24"/>
        </w:rPr>
        <w:t>C</w:t>
      </w:r>
      <w:r w:rsidRPr="001C26FD">
        <w:rPr>
          <w:rFonts w:eastAsia="Bahnschrift Light SemiCondensed" w:cs="Times New Roman"/>
          <w:i/>
          <w:iCs/>
          <w:spacing w:val="1"/>
          <w:szCs w:val="24"/>
        </w:rPr>
        <w:t>H</w:t>
      </w:r>
      <w:r w:rsidRPr="001C26FD">
        <w:rPr>
          <w:rFonts w:eastAsia="Bahnschrift Light SemiCondensed" w:cs="Times New Roman"/>
          <w:i/>
          <w:iCs/>
          <w:spacing w:val="-3"/>
          <w:szCs w:val="24"/>
        </w:rPr>
        <w:t>A</w:t>
      </w:r>
      <w:r w:rsidRPr="001C26FD">
        <w:rPr>
          <w:rFonts w:eastAsia="Bahnschrift Light SemiCondensed" w:cs="Times New Roman"/>
          <w:i/>
          <w:iCs/>
          <w:szCs w:val="24"/>
        </w:rPr>
        <w:t>R</w:t>
      </w:r>
      <w:r w:rsidRPr="001C26FD">
        <w:rPr>
          <w:rFonts w:eastAsia="Bahnschrift Light SemiCondensed" w:cs="Times New Roman"/>
          <w:i/>
          <w:iCs/>
          <w:spacing w:val="-35"/>
          <w:szCs w:val="24"/>
        </w:rPr>
        <w:t xml:space="preserve"> </w:t>
      </w:r>
      <w:r w:rsidRPr="001C26FD">
        <w:rPr>
          <w:rFonts w:eastAsia="Bahnschrift Light SemiCondensed" w:cs="Times New Roman"/>
          <w:i/>
          <w:iCs/>
          <w:spacing w:val="-12"/>
          <w:szCs w:val="24"/>
        </w:rPr>
        <w:t>(</w:t>
      </w:r>
      <w:r w:rsidRPr="001C26FD">
        <w:rPr>
          <w:rFonts w:eastAsia="Bahnschrift Light SemiCondensed" w:cs="Times New Roman"/>
          <w:i/>
          <w:iCs/>
          <w:spacing w:val="-13"/>
          <w:szCs w:val="24"/>
        </w:rPr>
        <w:t>2</w:t>
      </w:r>
      <w:r w:rsidRPr="001C26FD">
        <w:rPr>
          <w:rFonts w:eastAsia="Bahnschrift Light SemiCondensed" w:cs="Times New Roman"/>
          <w:i/>
          <w:iCs/>
          <w:spacing w:val="-17"/>
          <w:szCs w:val="24"/>
        </w:rPr>
        <w:t>0</w:t>
      </w:r>
      <w:r w:rsidRPr="001C26FD">
        <w:rPr>
          <w:rFonts w:eastAsia="Bahnschrift Light SemiCondensed" w:cs="Times New Roman"/>
          <w:i/>
          <w:iCs/>
          <w:spacing w:val="-12"/>
          <w:szCs w:val="24"/>
        </w:rPr>
        <w:t>)</w:t>
      </w:r>
      <w:r w:rsidRPr="001C26FD">
        <w:rPr>
          <w:rFonts w:eastAsia="Bahnschrift Light SemiCondensed" w:cs="Times New Roman"/>
          <w:i/>
          <w:iCs/>
          <w:szCs w:val="24"/>
        </w:rPr>
        <w:t>,</w:t>
      </w:r>
      <w:r w:rsidRPr="001C26FD">
        <w:rPr>
          <w:rFonts w:eastAsia="Bahnschrift Light SemiCondensed" w:cs="Times New Roman"/>
          <w:i/>
          <w:iCs/>
          <w:spacing w:val="-21"/>
          <w:szCs w:val="24"/>
        </w:rPr>
        <w:t xml:space="preserve"> </w:t>
      </w:r>
      <w:r w:rsidRPr="001C26FD">
        <w:rPr>
          <w:rFonts w:eastAsia="Bahnschrift Light SemiCondensed" w:cs="Times New Roman"/>
          <w:i/>
          <w:iCs/>
          <w:spacing w:val="-16"/>
          <w:szCs w:val="24"/>
        </w:rPr>
        <w:t>n</w:t>
      </w:r>
      <w:r w:rsidRPr="001C26FD">
        <w:rPr>
          <w:rFonts w:eastAsia="Bahnschrift Light SemiCondensed" w:cs="Times New Roman"/>
          <w:i/>
          <w:iCs/>
          <w:spacing w:val="-14"/>
          <w:szCs w:val="24"/>
        </w:rPr>
        <w:t>a</w:t>
      </w:r>
      <w:r w:rsidRPr="001C26FD">
        <w:rPr>
          <w:rFonts w:eastAsia="Bahnschrift Light SemiCondensed" w:cs="Times New Roman"/>
          <w:i/>
          <w:iCs/>
          <w:szCs w:val="24"/>
        </w:rPr>
        <w:t>m</w:t>
      </w:r>
      <w:r w:rsidRPr="001C26FD">
        <w:rPr>
          <w:rFonts w:eastAsia="Bahnschrift Light SemiCondensed" w:cs="Times New Roman"/>
          <w:i/>
          <w:iCs/>
          <w:spacing w:val="-15"/>
          <w:szCs w:val="24"/>
        </w:rPr>
        <w:t>a</w:t>
      </w:r>
      <w:r w:rsidRPr="001C26FD">
        <w:rPr>
          <w:rFonts w:eastAsia="Bahnschrift Light SemiCondensed" w:cs="Times New Roman"/>
          <w:i/>
          <w:iCs/>
          <w:spacing w:val="-12"/>
          <w:szCs w:val="24"/>
        </w:rPr>
        <w:t>_</w:t>
      </w:r>
      <w:r w:rsidRPr="001C26FD">
        <w:rPr>
          <w:rFonts w:eastAsia="Bahnschrift Light SemiCondensed" w:cs="Times New Roman"/>
          <w:i/>
          <w:iCs/>
          <w:spacing w:val="-3"/>
          <w:szCs w:val="24"/>
        </w:rPr>
        <w:t>m</w:t>
      </w:r>
      <w:r w:rsidRPr="001C26FD">
        <w:rPr>
          <w:rFonts w:eastAsia="Bahnschrift Light SemiCondensed" w:cs="Times New Roman"/>
          <w:i/>
          <w:iCs/>
          <w:spacing w:val="-18"/>
          <w:szCs w:val="24"/>
        </w:rPr>
        <w:t>h</w:t>
      </w:r>
      <w:r w:rsidRPr="001C26FD">
        <w:rPr>
          <w:rFonts w:eastAsia="Bahnschrift Light SemiCondensed" w:cs="Times New Roman"/>
          <w:i/>
          <w:iCs/>
          <w:szCs w:val="24"/>
        </w:rPr>
        <w:t>s</w:t>
      </w:r>
      <w:r w:rsidRPr="001C26FD">
        <w:rPr>
          <w:rFonts w:eastAsia="Bahnschrift Light SemiCondensed" w:cs="Times New Roman"/>
          <w:i/>
          <w:iCs/>
          <w:spacing w:val="-30"/>
          <w:szCs w:val="24"/>
        </w:rPr>
        <w:t xml:space="preserve"> </w:t>
      </w:r>
      <w:r w:rsidRPr="001C26FD">
        <w:rPr>
          <w:rFonts w:eastAsia="Bahnschrift Light SemiCondensed" w:cs="Times New Roman"/>
          <w:i/>
          <w:iCs/>
          <w:spacing w:val="-2"/>
          <w:szCs w:val="24"/>
        </w:rPr>
        <w:t>C</w:t>
      </w:r>
      <w:r w:rsidRPr="001C26FD">
        <w:rPr>
          <w:rFonts w:eastAsia="Bahnschrift Light SemiCondensed" w:cs="Times New Roman"/>
          <w:i/>
          <w:iCs/>
          <w:szCs w:val="24"/>
        </w:rPr>
        <w:t>H</w:t>
      </w:r>
      <w:r w:rsidRPr="001C26FD">
        <w:rPr>
          <w:rFonts w:eastAsia="Bahnschrift Light SemiCondensed" w:cs="Times New Roman"/>
          <w:i/>
          <w:iCs/>
          <w:spacing w:val="-22"/>
          <w:szCs w:val="24"/>
        </w:rPr>
        <w:t>A</w:t>
      </w:r>
      <w:r w:rsidRPr="001C26FD">
        <w:rPr>
          <w:rFonts w:eastAsia="Bahnschrift Light SemiCondensed" w:cs="Times New Roman"/>
          <w:i/>
          <w:iCs/>
          <w:szCs w:val="24"/>
        </w:rPr>
        <w:t>R</w:t>
      </w:r>
      <w:r w:rsidRPr="001C26FD">
        <w:rPr>
          <w:rFonts w:eastAsia="Bahnschrift Light SemiCondensed" w:cs="Times New Roman"/>
          <w:i/>
          <w:iCs/>
          <w:spacing w:val="-36"/>
          <w:szCs w:val="24"/>
        </w:rPr>
        <w:t xml:space="preserve"> </w:t>
      </w:r>
      <w:r w:rsidRPr="001C26FD">
        <w:rPr>
          <w:rFonts w:eastAsia="Bahnschrift Light SemiCondensed" w:cs="Times New Roman"/>
          <w:i/>
          <w:iCs/>
          <w:spacing w:val="-15"/>
          <w:szCs w:val="24"/>
        </w:rPr>
        <w:t>(50</w:t>
      </w:r>
      <w:r w:rsidRPr="001C26FD">
        <w:rPr>
          <w:rFonts w:eastAsia="Bahnschrift Light SemiCondensed" w:cs="Times New Roman"/>
          <w:i/>
          <w:iCs/>
          <w:spacing w:val="-12"/>
          <w:szCs w:val="24"/>
        </w:rPr>
        <w:t>)</w:t>
      </w:r>
      <w:r w:rsidRPr="001C26FD">
        <w:rPr>
          <w:rFonts w:eastAsia="Bahnschrift Light SemiCondensed" w:cs="Times New Roman"/>
          <w:i/>
          <w:iCs/>
          <w:szCs w:val="24"/>
        </w:rPr>
        <w:t>,</w:t>
      </w:r>
      <w:r w:rsidRPr="001C26FD">
        <w:rPr>
          <w:rFonts w:eastAsia="Bahnschrift Light SemiCondensed" w:cs="Times New Roman"/>
          <w:i/>
          <w:iCs/>
          <w:spacing w:val="-21"/>
          <w:szCs w:val="24"/>
        </w:rPr>
        <w:t xml:space="preserve"> </w:t>
      </w:r>
      <w:r w:rsidRPr="001C26FD">
        <w:rPr>
          <w:rFonts w:eastAsia="Bahnschrift Light SemiCondensed" w:cs="Times New Roman"/>
          <w:i/>
          <w:iCs/>
          <w:spacing w:val="-7"/>
          <w:szCs w:val="24"/>
        </w:rPr>
        <w:t>l</w:t>
      </w:r>
      <w:r w:rsidRPr="001C26FD">
        <w:rPr>
          <w:rFonts w:eastAsia="Bahnschrift Light SemiCondensed" w:cs="Times New Roman"/>
          <w:i/>
          <w:iCs/>
          <w:spacing w:val="-19"/>
          <w:szCs w:val="24"/>
        </w:rPr>
        <w:t>o</w:t>
      </w:r>
      <w:r w:rsidRPr="001C26FD">
        <w:rPr>
          <w:rFonts w:eastAsia="Bahnschrift Light SemiCondensed" w:cs="Times New Roman"/>
          <w:i/>
          <w:iCs/>
          <w:spacing w:val="-16"/>
          <w:szCs w:val="24"/>
        </w:rPr>
        <w:t>g</w:t>
      </w:r>
      <w:r w:rsidRPr="001C26FD">
        <w:rPr>
          <w:rFonts w:eastAsia="Bahnschrift Light SemiCondensed" w:cs="Times New Roman"/>
          <w:i/>
          <w:iCs/>
          <w:spacing w:val="-5"/>
          <w:szCs w:val="24"/>
        </w:rPr>
        <w:t>i</w:t>
      </w:r>
      <w:r w:rsidRPr="001C26FD">
        <w:rPr>
          <w:rFonts w:eastAsia="Bahnschrift Light SemiCondensed" w:cs="Times New Roman"/>
          <w:i/>
          <w:iCs/>
          <w:szCs w:val="24"/>
        </w:rPr>
        <w:t>n</w:t>
      </w:r>
      <w:r w:rsidRPr="001C26FD">
        <w:rPr>
          <w:rFonts w:eastAsia="Bahnschrift Light SemiCondensed" w:cs="Times New Roman"/>
          <w:i/>
          <w:iCs/>
          <w:spacing w:val="-32"/>
          <w:szCs w:val="24"/>
        </w:rPr>
        <w:t xml:space="preserve"> </w:t>
      </w:r>
      <w:r w:rsidRPr="001C26FD">
        <w:rPr>
          <w:rFonts w:eastAsia="Bahnschrift Light SemiCondensed" w:cs="Times New Roman"/>
          <w:i/>
          <w:iCs/>
          <w:szCs w:val="24"/>
        </w:rPr>
        <w:t>C</w:t>
      </w:r>
      <w:r w:rsidRPr="001C26FD">
        <w:rPr>
          <w:rFonts w:eastAsia="Bahnschrift Light SemiCondensed" w:cs="Times New Roman"/>
          <w:i/>
          <w:iCs/>
          <w:spacing w:val="-1"/>
          <w:szCs w:val="24"/>
        </w:rPr>
        <w:t>H</w:t>
      </w:r>
      <w:r w:rsidRPr="001C26FD">
        <w:rPr>
          <w:rFonts w:eastAsia="Bahnschrift Light SemiCondensed" w:cs="Times New Roman"/>
          <w:i/>
          <w:iCs/>
          <w:spacing w:val="-23"/>
          <w:szCs w:val="24"/>
        </w:rPr>
        <w:t>A</w:t>
      </w:r>
      <w:r w:rsidRPr="001C26FD">
        <w:rPr>
          <w:rFonts w:eastAsia="Bahnschrift Light SemiCondensed" w:cs="Times New Roman"/>
          <w:i/>
          <w:iCs/>
          <w:spacing w:val="-22"/>
          <w:szCs w:val="24"/>
        </w:rPr>
        <w:t>R</w:t>
      </w:r>
      <w:r w:rsidRPr="001C26FD">
        <w:rPr>
          <w:rFonts w:eastAsia="Bahnschrift Light SemiCondensed" w:cs="Times New Roman"/>
          <w:i/>
          <w:iCs/>
          <w:spacing w:val="-12"/>
          <w:szCs w:val="24"/>
        </w:rPr>
        <w:t>(</w:t>
      </w:r>
      <w:r w:rsidRPr="001C26FD">
        <w:rPr>
          <w:rFonts w:eastAsia="Bahnschrift Light SemiCondensed" w:cs="Times New Roman"/>
          <w:i/>
          <w:iCs/>
          <w:spacing w:val="-13"/>
          <w:szCs w:val="24"/>
        </w:rPr>
        <w:t>2</w:t>
      </w:r>
      <w:r w:rsidRPr="001C26FD">
        <w:rPr>
          <w:rFonts w:eastAsia="Bahnschrift Light SemiCondensed" w:cs="Times New Roman"/>
          <w:i/>
          <w:iCs/>
          <w:spacing w:val="-17"/>
          <w:szCs w:val="24"/>
        </w:rPr>
        <w:t>0</w:t>
      </w:r>
      <w:r w:rsidRPr="001C26FD">
        <w:rPr>
          <w:rFonts w:eastAsia="Bahnschrift Light SemiCondensed" w:cs="Times New Roman"/>
          <w:i/>
          <w:iCs/>
          <w:spacing w:val="-12"/>
          <w:szCs w:val="24"/>
        </w:rPr>
        <w:t>)</w:t>
      </w:r>
      <w:r w:rsidRPr="001C26FD">
        <w:rPr>
          <w:rFonts w:eastAsia="Bahnschrift Light SemiCondensed" w:cs="Times New Roman"/>
          <w:i/>
          <w:iCs/>
          <w:szCs w:val="24"/>
        </w:rPr>
        <w:t xml:space="preserve">, </w:t>
      </w:r>
      <w:r w:rsidRPr="001C26FD">
        <w:rPr>
          <w:rFonts w:eastAsia="Bahnschrift Light SemiCondensed" w:cs="Times New Roman"/>
          <w:i/>
          <w:iCs/>
          <w:spacing w:val="-15"/>
          <w:szCs w:val="24"/>
        </w:rPr>
        <w:t>p</w:t>
      </w:r>
      <w:r w:rsidRPr="001C26FD">
        <w:rPr>
          <w:rFonts w:eastAsia="Bahnschrift Light SemiCondensed" w:cs="Times New Roman"/>
          <w:i/>
          <w:iCs/>
          <w:spacing w:val="-14"/>
          <w:szCs w:val="24"/>
        </w:rPr>
        <w:t>a</w:t>
      </w:r>
      <w:r w:rsidRPr="001C26FD">
        <w:rPr>
          <w:rFonts w:eastAsia="Bahnschrift Light SemiCondensed" w:cs="Times New Roman"/>
          <w:i/>
          <w:iCs/>
          <w:spacing w:val="-19"/>
          <w:szCs w:val="24"/>
        </w:rPr>
        <w:t>s</w:t>
      </w:r>
      <w:r w:rsidRPr="001C26FD">
        <w:rPr>
          <w:rFonts w:eastAsia="Bahnschrift Light SemiCondensed" w:cs="Times New Roman"/>
          <w:i/>
          <w:iCs/>
          <w:szCs w:val="24"/>
        </w:rPr>
        <w:t>s</w:t>
      </w:r>
      <w:r w:rsidRPr="001C26FD">
        <w:rPr>
          <w:rFonts w:eastAsia="Bahnschrift Light SemiCondensed" w:cs="Times New Roman"/>
          <w:i/>
          <w:iCs/>
          <w:spacing w:val="-32"/>
          <w:szCs w:val="24"/>
        </w:rPr>
        <w:t xml:space="preserve"> </w:t>
      </w:r>
      <w:r w:rsidRPr="001C26FD">
        <w:rPr>
          <w:rFonts w:eastAsia="Bahnschrift Light SemiCondensed" w:cs="Times New Roman"/>
          <w:i/>
          <w:iCs/>
          <w:szCs w:val="24"/>
        </w:rPr>
        <w:t>C</w:t>
      </w:r>
      <w:r w:rsidRPr="001C26FD">
        <w:rPr>
          <w:rFonts w:eastAsia="Bahnschrift Light SemiCondensed" w:cs="Times New Roman"/>
          <w:i/>
          <w:iCs/>
          <w:spacing w:val="1"/>
          <w:szCs w:val="24"/>
        </w:rPr>
        <w:t>H</w:t>
      </w:r>
      <w:r w:rsidRPr="001C26FD">
        <w:rPr>
          <w:rFonts w:eastAsia="Bahnschrift Light SemiCondensed" w:cs="Times New Roman"/>
          <w:i/>
          <w:iCs/>
          <w:spacing w:val="-3"/>
          <w:szCs w:val="24"/>
        </w:rPr>
        <w:t>A</w:t>
      </w:r>
      <w:r w:rsidRPr="001C26FD">
        <w:rPr>
          <w:rFonts w:eastAsia="Bahnschrift Light SemiCondensed" w:cs="Times New Roman"/>
          <w:i/>
          <w:iCs/>
          <w:szCs w:val="24"/>
        </w:rPr>
        <w:t>R</w:t>
      </w:r>
      <w:r w:rsidRPr="001C26FD">
        <w:rPr>
          <w:rFonts w:eastAsia="Bahnschrift Light SemiCondensed" w:cs="Times New Roman"/>
          <w:i/>
          <w:iCs/>
          <w:spacing w:val="-12"/>
          <w:szCs w:val="24"/>
        </w:rPr>
        <w:t>(</w:t>
      </w:r>
      <w:r w:rsidRPr="001C26FD">
        <w:rPr>
          <w:rFonts w:eastAsia="Bahnschrift Light SemiCondensed" w:cs="Times New Roman"/>
          <w:i/>
          <w:iCs/>
          <w:spacing w:val="-13"/>
          <w:szCs w:val="24"/>
        </w:rPr>
        <w:t>2</w:t>
      </w:r>
      <w:r w:rsidRPr="001C26FD">
        <w:rPr>
          <w:rFonts w:eastAsia="Bahnschrift Light SemiCondensed" w:cs="Times New Roman"/>
          <w:i/>
          <w:iCs/>
          <w:spacing w:val="-16"/>
          <w:szCs w:val="24"/>
        </w:rPr>
        <w:t>0</w:t>
      </w:r>
      <w:r w:rsidRPr="001C26FD">
        <w:rPr>
          <w:rFonts w:eastAsia="Bahnschrift Light SemiCondensed" w:cs="Times New Roman"/>
          <w:i/>
          <w:iCs/>
          <w:spacing w:val="-12"/>
          <w:szCs w:val="24"/>
        </w:rPr>
        <w:t>)</w:t>
      </w:r>
      <w:r w:rsidRPr="001C26FD">
        <w:rPr>
          <w:rFonts w:eastAsia="Bahnschrift Light SemiCondensed" w:cs="Times New Roman"/>
          <w:i/>
          <w:iCs/>
          <w:szCs w:val="24"/>
        </w:rPr>
        <w:t>,</w:t>
      </w:r>
      <w:r w:rsidRPr="001C26FD">
        <w:rPr>
          <w:rFonts w:eastAsia="Bahnschrift Light SemiCondensed" w:cs="Times New Roman"/>
          <w:i/>
          <w:iCs/>
          <w:spacing w:val="-21"/>
          <w:szCs w:val="24"/>
        </w:rPr>
        <w:t xml:space="preserve"> </w:t>
      </w:r>
      <w:r w:rsidRPr="001C26FD">
        <w:rPr>
          <w:rFonts w:eastAsia="Bahnschrift Light SemiCondensed" w:cs="Times New Roman"/>
          <w:i/>
          <w:iCs/>
          <w:spacing w:val="-16"/>
          <w:szCs w:val="24"/>
        </w:rPr>
        <w:t>u</w:t>
      </w:r>
      <w:r w:rsidRPr="001C26FD">
        <w:rPr>
          <w:rFonts w:eastAsia="Bahnschrift Light SemiCondensed" w:cs="Times New Roman"/>
          <w:i/>
          <w:iCs/>
          <w:spacing w:val="-1"/>
          <w:szCs w:val="24"/>
        </w:rPr>
        <w:t>m</w:t>
      </w:r>
      <w:r w:rsidRPr="001C26FD">
        <w:rPr>
          <w:rFonts w:eastAsia="Bahnschrift Light SemiCondensed" w:cs="Times New Roman"/>
          <w:i/>
          <w:iCs/>
          <w:spacing w:val="-17"/>
          <w:szCs w:val="24"/>
        </w:rPr>
        <w:t>u</w:t>
      </w:r>
      <w:r w:rsidRPr="001C26FD">
        <w:rPr>
          <w:rFonts w:eastAsia="Bahnschrift Light SemiCondensed" w:cs="Times New Roman"/>
          <w:i/>
          <w:iCs/>
          <w:szCs w:val="24"/>
        </w:rPr>
        <w:t>r</w:t>
      </w:r>
      <w:r w:rsidRPr="001C26FD">
        <w:rPr>
          <w:rFonts w:eastAsia="Bahnschrift Light SemiCondensed" w:cs="Times New Roman"/>
          <w:i/>
          <w:iCs/>
          <w:spacing w:val="-26"/>
          <w:szCs w:val="24"/>
        </w:rPr>
        <w:t xml:space="preserve"> </w:t>
      </w:r>
      <w:r w:rsidRPr="001C26FD">
        <w:rPr>
          <w:rFonts w:eastAsia="Bahnschrift Light SemiCondensed" w:cs="Times New Roman"/>
          <w:i/>
          <w:iCs/>
          <w:spacing w:val="-10"/>
          <w:szCs w:val="24"/>
        </w:rPr>
        <w:t>I</w:t>
      </w:r>
      <w:r w:rsidRPr="001C26FD">
        <w:rPr>
          <w:rFonts w:eastAsia="Bahnschrift Light SemiCondensed" w:cs="Times New Roman"/>
          <w:i/>
          <w:iCs/>
          <w:szCs w:val="24"/>
        </w:rPr>
        <w:t>N</w:t>
      </w:r>
      <w:r w:rsidRPr="001C26FD">
        <w:rPr>
          <w:rFonts w:eastAsia="Bahnschrift Light SemiCondensed" w:cs="Times New Roman"/>
          <w:i/>
          <w:iCs/>
          <w:spacing w:val="-15"/>
          <w:szCs w:val="24"/>
        </w:rPr>
        <w:t>T</w:t>
      </w:r>
      <w:r w:rsidRPr="001C26FD">
        <w:rPr>
          <w:rFonts w:eastAsia="Bahnschrift Light SemiCondensed" w:cs="Times New Roman"/>
          <w:i/>
          <w:iCs/>
          <w:szCs w:val="24"/>
        </w:rPr>
        <w:t>,</w:t>
      </w:r>
      <w:r w:rsidRPr="001C26FD">
        <w:rPr>
          <w:rFonts w:eastAsia="Bahnschrift Light SemiCondensed" w:cs="Times New Roman"/>
          <w:i/>
          <w:iCs/>
          <w:spacing w:val="-23"/>
          <w:szCs w:val="24"/>
        </w:rPr>
        <w:t xml:space="preserve"> </w:t>
      </w:r>
      <w:r w:rsidRPr="001C26FD">
        <w:rPr>
          <w:rFonts w:eastAsia="Bahnschrift Light SemiCondensed" w:cs="Times New Roman"/>
          <w:i/>
          <w:iCs/>
          <w:spacing w:val="-8"/>
          <w:szCs w:val="24"/>
        </w:rPr>
        <w:t>i</w:t>
      </w:r>
      <w:r w:rsidRPr="001C26FD">
        <w:rPr>
          <w:rFonts w:eastAsia="Bahnschrift Light SemiCondensed" w:cs="Times New Roman"/>
          <w:i/>
          <w:iCs/>
          <w:spacing w:val="-17"/>
          <w:szCs w:val="24"/>
        </w:rPr>
        <w:t>p</w:t>
      </w:r>
      <w:r w:rsidRPr="001C26FD">
        <w:rPr>
          <w:rFonts w:eastAsia="Bahnschrift Light SemiCondensed" w:cs="Times New Roman"/>
          <w:i/>
          <w:iCs/>
          <w:szCs w:val="24"/>
        </w:rPr>
        <w:t>k</w:t>
      </w:r>
      <w:r w:rsidRPr="001C26FD">
        <w:rPr>
          <w:rFonts w:eastAsia="Bahnschrift Light SemiCondensed" w:cs="Times New Roman"/>
          <w:i/>
          <w:iCs/>
          <w:spacing w:val="-27"/>
          <w:szCs w:val="24"/>
        </w:rPr>
        <w:t xml:space="preserve"> </w:t>
      </w:r>
      <w:r w:rsidRPr="001C26FD">
        <w:rPr>
          <w:rFonts w:eastAsia="Bahnschrift Light SemiCondensed" w:cs="Times New Roman"/>
          <w:i/>
          <w:iCs/>
          <w:spacing w:val="-13"/>
          <w:szCs w:val="24"/>
        </w:rPr>
        <w:t>r</w:t>
      </w:r>
      <w:r w:rsidRPr="001C26FD">
        <w:rPr>
          <w:rFonts w:eastAsia="Bahnschrift Light SemiCondensed" w:cs="Times New Roman"/>
          <w:i/>
          <w:iCs/>
          <w:spacing w:val="-16"/>
          <w:szCs w:val="24"/>
        </w:rPr>
        <w:t>e</w:t>
      </w:r>
      <w:r w:rsidRPr="001C26FD">
        <w:rPr>
          <w:rFonts w:eastAsia="Bahnschrift Light SemiCondensed" w:cs="Times New Roman"/>
          <w:i/>
          <w:iCs/>
          <w:spacing w:val="-14"/>
          <w:szCs w:val="24"/>
        </w:rPr>
        <w:t>a</w:t>
      </w:r>
      <w:r w:rsidRPr="001C26FD">
        <w:rPr>
          <w:rFonts w:eastAsia="Bahnschrift Light SemiCondensed" w:cs="Times New Roman"/>
          <w:i/>
          <w:iCs/>
          <w:spacing w:val="-6"/>
          <w:szCs w:val="24"/>
        </w:rPr>
        <w:t>l</w:t>
      </w:r>
      <w:r w:rsidRPr="001C26FD">
        <w:rPr>
          <w:rFonts w:eastAsia="Bahnschrift Light SemiCondensed" w:cs="Times New Roman"/>
          <w:i/>
          <w:iCs/>
          <w:szCs w:val="24"/>
        </w:rPr>
        <w:t>,</w:t>
      </w:r>
      <w:r w:rsidRPr="001C26FD">
        <w:rPr>
          <w:rFonts w:eastAsia="Bahnschrift Light SemiCondensed" w:cs="Times New Roman"/>
          <w:i/>
          <w:iCs/>
          <w:spacing w:val="-23"/>
          <w:szCs w:val="24"/>
        </w:rPr>
        <w:t xml:space="preserve"> </w:t>
      </w:r>
      <w:r w:rsidRPr="001C26FD">
        <w:rPr>
          <w:rFonts w:eastAsia="Bahnschrift Light SemiCondensed" w:cs="Times New Roman"/>
          <w:i/>
          <w:iCs/>
          <w:spacing w:val="-2"/>
          <w:szCs w:val="24"/>
        </w:rPr>
        <w:t>P</w:t>
      </w:r>
      <w:r w:rsidRPr="001C26FD">
        <w:rPr>
          <w:rFonts w:eastAsia="Bahnschrift Light SemiCondensed" w:cs="Times New Roman"/>
          <w:i/>
          <w:iCs/>
          <w:szCs w:val="24"/>
        </w:rPr>
        <w:t>R</w:t>
      </w:r>
      <w:r w:rsidRPr="001C26FD">
        <w:rPr>
          <w:rFonts w:eastAsia="Bahnschrift Light SemiCondensed" w:cs="Times New Roman"/>
          <w:i/>
          <w:iCs/>
          <w:spacing w:val="-10"/>
          <w:szCs w:val="24"/>
        </w:rPr>
        <w:t>I</w:t>
      </w:r>
      <w:r w:rsidRPr="001C26FD">
        <w:rPr>
          <w:rFonts w:eastAsia="Bahnschrift Light SemiCondensed" w:cs="Times New Roman"/>
          <w:i/>
          <w:iCs/>
          <w:spacing w:val="-1"/>
          <w:szCs w:val="24"/>
        </w:rPr>
        <w:t>M</w:t>
      </w:r>
      <w:r w:rsidRPr="001C26FD">
        <w:rPr>
          <w:rFonts w:eastAsia="Bahnschrift Light SemiCondensed" w:cs="Times New Roman"/>
          <w:i/>
          <w:iCs/>
          <w:spacing w:val="-23"/>
          <w:szCs w:val="24"/>
        </w:rPr>
        <w:t>A</w:t>
      </w:r>
      <w:r w:rsidRPr="001C26FD">
        <w:rPr>
          <w:rFonts w:eastAsia="Bahnschrift Light SemiCondensed" w:cs="Times New Roman"/>
          <w:i/>
          <w:iCs/>
          <w:spacing w:val="-22"/>
          <w:szCs w:val="24"/>
        </w:rPr>
        <w:t>R</w:t>
      </w:r>
      <w:r w:rsidRPr="001C26FD">
        <w:rPr>
          <w:rFonts w:eastAsia="Bahnschrift Light SemiCondensed" w:cs="Times New Roman"/>
          <w:i/>
          <w:iCs/>
          <w:szCs w:val="24"/>
        </w:rPr>
        <w:t>Y</w:t>
      </w:r>
      <w:r w:rsidRPr="001C26FD">
        <w:rPr>
          <w:rFonts w:eastAsia="Bahnschrift Light SemiCondensed" w:cs="Times New Roman"/>
          <w:i/>
          <w:iCs/>
          <w:spacing w:val="23"/>
          <w:szCs w:val="24"/>
        </w:rPr>
        <w:t xml:space="preserve"> </w:t>
      </w:r>
      <w:r w:rsidRPr="001C26FD">
        <w:rPr>
          <w:rFonts w:eastAsia="Bahnschrift Light SemiCondensed" w:cs="Times New Roman"/>
          <w:i/>
          <w:iCs/>
          <w:spacing w:val="-24"/>
          <w:szCs w:val="24"/>
        </w:rPr>
        <w:t>KE</w:t>
      </w:r>
      <w:r w:rsidRPr="001C26FD">
        <w:rPr>
          <w:rFonts w:eastAsia="Bahnschrift Light SemiCondensed" w:cs="Times New Roman"/>
          <w:i/>
          <w:iCs/>
          <w:spacing w:val="-17"/>
          <w:szCs w:val="24"/>
        </w:rPr>
        <w:t>Y</w:t>
      </w:r>
      <w:r w:rsidRPr="001C26FD">
        <w:rPr>
          <w:rFonts w:eastAsia="Bahnschrift Light SemiCondensed" w:cs="Times New Roman"/>
          <w:i/>
          <w:iCs/>
          <w:spacing w:val="-12"/>
          <w:szCs w:val="24"/>
        </w:rPr>
        <w:t>(</w:t>
      </w:r>
      <w:r w:rsidRPr="001C26FD">
        <w:rPr>
          <w:rFonts w:eastAsia="Bahnschrift Light SemiCondensed" w:cs="Times New Roman"/>
          <w:i/>
          <w:iCs/>
          <w:spacing w:val="-18"/>
          <w:szCs w:val="24"/>
        </w:rPr>
        <w:t>n</w:t>
      </w:r>
      <w:r w:rsidRPr="001C26FD">
        <w:rPr>
          <w:rFonts w:eastAsia="Bahnschrift Light SemiCondensed" w:cs="Times New Roman"/>
          <w:i/>
          <w:iCs/>
          <w:spacing w:val="-5"/>
          <w:szCs w:val="24"/>
        </w:rPr>
        <w:t>i</w:t>
      </w:r>
      <w:r w:rsidRPr="001C26FD">
        <w:rPr>
          <w:rFonts w:eastAsia="Bahnschrift Light SemiCondensed" w:cs="Times New Roman"/>
          <w:i/>
          <w:iCs/>
          <w:szCs w:val="24"/>
        </w:rPr>
        <w:t>m</w:t>
      </w:r>
      <w:r w:rsidRPr="001C26FD">
        <w:rPr>
          <w:rFonts w:eastAsia="Bahnschrift Light SemiCondensed" w:cs="Times New Roman"/>
          <w:i/>
          <w:iCs/>
          <w:spacing w:val="-13"/>
          <w:szCs w:val="24"/>
        </w:rPr>
        <w:t>)</w:t>
      </w:r>
      <w:r w:rsidRPr="001C26FD">
        <w:rPr>
          <w:rFonts w:eastAsia="Bahnschrift Light SemiCondensed" w:cs="Times New Roman"/>
          <w:i/>
          <w:iCs/>
          <w:spacing w:val="-12"/>
          <w:szCs w:val="24"/>
        </w:rPr>
        <w:t>)</w:t>
      </w:r>
      <w:r w:rsidRPr="001C26FD">
        <w:rPr>
          <w:rFonts w:eastAsia="Bahnschrift Light SemiCondensed" w:cs="Times New Roman"/>
          <w:i/>
          <w:iCs/>
          <w:szCs w:val="24"/>
        </w:rPr>
        <w:t>;</w:t>
      </w:r>
    </w:p>
    <w:p w14:paraId="47CEFEB2" w14:textId="6B9F2779" w:rsidR="00BC2554" w:rsidRDefault="00BC2554" w:rsidP="00BC2554">
      <w:pPr>
        <w:spacing w:line="360" w:lineRule="auto"/>
        <w:ind w:right="49"/>
        <w:jc w:val="both"/>
        <w:rPr>
          <w:rFonts w:eastAsia="Bahnschrift Light SemiCondensed" w:cs="Times New Roman"/>
          <w:szCs w:val="24"/>
          <w:lang w:val="en-US"/>
        </w:rPr>
      </w:pPr>
      <w:proofErr w:type="gramStart"/>
      <w:r>
        <w:rPr>
          <w:rFonts w:eastAsia="Bahnschrift Light SemiCondensed" w:cs="Times New Roman"/>
          <w:szCs w:val="24"/>
          <w:lang w:val="en-US"/>
        </w:rPr>
        <w:t>Atau :</w:t>
      </w:r>
      <w:proofErr w:type="gramEnd"/>
      <w:r>
        <w:rPr>
          <w:rFonts w:eastAsia="Bahnschrift Light SemiCondensed" w:cs="Times New Roman"/>
          <w:szCs w:val="24"/>
          <w:lang w:val="en-US"/>
        </w:rPr>
        <w:t xml:space="preserve"> </w:t>
      </w:r>
    </w:p>
    <w:p w14:paraId="53BA49DD" w14:textId="34253F11" w:rsidR="00BC2554" w:rsidRPr="001C26FD" w:rsidRDefault="00BC2554" w:rsidP="00BC2554">
      <w:pPr>
        <w:spacing w:line="360" w:lineRule="auto"/>
        <w:ind w:right="49"/>
        <w:jc w:val="center"/>
        <w:rPr>
          <w:i/>
          <w:iCs/>
        </w:rPr>
      </w:pPr>
      <w:r w:rsidRPr="001C26FD">
        <w:rPr>
          <w:i/>
          <w:iCs/>
        </w:rPr>
        <w:t>CREATE TABLE mahasiswa (nim CHAR (20) NOT NULL PRIMARY KEY, nama_mhs CHAR (50), login CHAR(20), pass CHAR(20), umur INT, ipk real);</w:t>
      </w:r>
    </w:p>
    <w:p w14:paraId="719C136A" w14:textId="77777777" w:rsidR="00BC2554" w:rsidRDefault="00BC2554" w:rsidP="00BC2554">
      <w:pPr>
        <w:spacing w:line="360" w:lineRule="auto"/>
        <w:ind w:right="49"/>
        <w:jc w:val="both"/>
        <w:rPr>
          <w:lang w:val="en-US"/>
        </w:rPr>
      </w:pPr>
      <w:proofErr w:type="gramStart"/>
      <w:r w:rsidRPr="00BC2554">
        <w:rPr>
          <w:lang w:val="en-US"/>
        </w:rPr>
        <w:t xml:space="preserve">Atau </w:t>
      </w:r>
      <w:r>
        <w:rPr>
          <w:lang w:val="en-US"/>
        </w:rPr>
        <w:t>:</w:t>
      </w:r>
      <w:proofErr w:type="gramEnd"/>
    </w:p>
    <w:p w14:paraId="13F1420D" w14:textId="64DEB833" w:rsidR="00BC2554" w:rsidRPr="001C26FD" w:rsidRDefault="00BC2554" w:rsidP="00BC2554">
      <w:pPr>
        <w:spacing w:line="360" w:lineRule="auto"/>
        <w:ind w:right="49"/>
        <w:jc w:val="center"/>
        <w:rPr>
          <w:i/>
          <w:iCs/>
        </w:rPr>
      </w:pPr>
      <w:r w:rsidRPr="001C26FD">
        <w:rPr>
          <w:i/>
          <w:iCs/>
        </w:rPr>
        <w:t>ALTER TABLE mahasiswa ADD CONSTRAINT namaconstraint PRIMARY KEY(namakolom);</w:t>
      </w:r>
    </w:p>
    <w:p w14:paraId="4F4D6AD2" w14:textId="19FC4569" w:rsidR="00BC2554" w:rsidRPr="00BC2554" w:rsidRDefault="00BC2554" w:rsidP="00BC2554">
      <w:pPr>
        <w:pStyle w:val="ListParagraph"/>
        <w:numPr>
          <w:ilvl w:val="0"/>
          <w:numId w:val="14"/>
        </w:numPr>
        <w:spacing w:line="360" w:lineRule="auto"/>
        <w:ind w:right="49"/>
        <w:rPr>
          <w:rFonts w:eastAsia="Bahnschrift Light SemiCondensed" w:cs="Times New Roman"/>
          <w:b/>
          <w:bCs/>
          <w:szCs w:val="24"/>
          <w:lang w:val="en-US"/>
        </w:rPr>
      </w:pPr>
      <w:r>
        <w:t>Mengahapus PRIMARY KEY pada tabel</w:t>
      </w:r>
    </w:p>
    <w:p w14:paraId="7DFF997E" w14:textId="4559C2FD" w:rsidR="00BC2554" w:rsidRDefault="00BC2554" w:rsidP="00BC2554">
      <w:pPr>
        <w:pStyle w:val="ListParagraph"/>
        <w:spacing w:line="360" w:lineRule="auto"/>
        <w:ind w:left="0" w:right="49" w:firstLine="720"/>
        <w:jc w:val="both"/>
      </w:pPr>
      <w:r>
        <w:t>Cara 1: Jika primary key dibuat menggunakan alter table: ALTER TABLE namatabel DROP CONSTRAINT namaconstraint; Cara 2: jika primary key dibuat melalui create table: ALTER TABLE namatabel DROP PRIMARY KEY;</w:t>
      </w:r>
    </w:p>
    <w:p w14:paraId="1F9A4671" w14:textId="75E1A029" w:rsidR="00BC2554" w:rsidRPr="00BC2554" w:rsidRDefault="00BC2554" w:rsidP="00BC2554">
      <w:pPr>
        <w:pStyle w:val="ListParagraph"/>
        <w:numPr>
          <w:ilvl w:val="0"/>
          <w:numId w:val="14"/>
        </w:numPr>
        <w:spacing w:line="360" w:lineRule="auto"/>
        <w:ind w:right="49"/>
        <w:jc w:val="both"/>
        <w:rPr>
          <w:rFonts w:eastAsia="Bahnschrift Light SemiCondensed" w:cs="Times New Roman"/>
          <w:b/>
          <w:bCs/>
          <w:szCs w:val="24"/>
          <w:lang w:val="en-US"/>
        </w:rPr>
      </w:pPr>
      <w:r>
        <w:lastRenderedPageBreak/>
        <w:t>Menambah kolom baru pada tabel</w:t>
      </w:r>
    </w:p>
    <w:p w14:paraId="121D2E67" w14:textId="5176BF2A" w:rsidR="00BC2554" w:rsidRDefault="00BC2554" w:rsidP="00374752">
      <w:pPr>
        <w:pStyle w:val="ListParagraph"/>
        <w:spacing w:after="0" w:line="360" w:lineRule="auto"/>
        <w:ind w:left="0" w:right="49" w:firstLine="720"/>
        <w:jc w:val="both"/>
      </w:pPr>
      <w:r>
        <w:t>Pada saat kita membuat tabel terkadang kita ingin menambahkan kolom lagi pada tabel yang sudah kita buat. Dalam database, hal ini dapat dilakukan dengan menggunakan perintah sebagai berikut:</w:t>
      </w:r>
    </w:p>
    <w:tbl>
      <w:tblPr>
        <w:tblStyle w:val="TableGrid"/>
        <w:tblW w:w="0" w:type="auto"/>
        <w:tblLook w:val="04A0" w:firstRow="1" w:lastRow="0" w:firstColumn="1" w:lastColumn="0" w:noHBand="0" w:noVBand="1"/>
      </w:tblPr>
      <w:tblGrid>
        <w:gridCol w:w="7907"/>
      </w:tblGrid>
      <w:tr w:rsidR="00BC2554" w:rsidRPr="00AC1E3E" w14:paraId="3B380DFD"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0489F2E6" w14:textId="72BA47B5" w:rsidR="00BC2554" w:rsidRPr="00AC1E3E" w:rsidRDefault="00BC2554" w:rsidP="00374752">
            <w:pPr>
              <w:tabs>
                <w:tab w:val="left" w:pos="3090"/>
              </w:tabs>
              <w:spacing w:after="0" w:line="360" w:lineRule="auto"/>
              <w:jc w:val="center"/>
              <w:rPr>
                <w:rFonts w:ascii="Courier New" w:eastAsia="Courier New" w:hAnsi="Courier New" w:cs="Courier New"/>
                <w:szCs w:val="24"/>
              </w:rPr>
            </w:pPr>
            <w:r w:rsidRPr="00E057A7">
              <w:rPr>
                <w:rFonts w:ascii="Courier New" w:eastAsia="Courier New" w:hAnsi="Courier New" w:cs="Courier New"/>
                <w:sz w:val="22"/>
              </w:rPr>
              <w:t>ALTER TABLE namatabel ADD fieldbaru typedata(lebar);</w:t>
            </w:r>
          </w:p>
        </w:tc>
      </w:tr>
    </w:tbl>
    <w:p w14:paraId="63ED5849" w14:textId="0D9C796D" w:rsidR="00BC2554" w:rsidRDefault="00E057A7" w:rsidP="00374752">
      <w:pPr>
        <w:pStyle w:val="ListParagraph"/>
        <w:spacing w:before="240" w:line="360" w:lineRule="auto"/>
        <w:ind w:left="0" w:right="49"/>
        <w:jc w:val="both"/>
      </w:pPr>
      <w:r>
        <w:t>Namatabel merupakan nama tabel yang akan ditambahkan kolomnya. Field baru merupakan nama kolom yang akan ditambahkan, typedata(lebar) merupakan type data dan lebar data yang akan ditambahkan. Misal kita akan menambahkan kolom telepon pada tabel mahasiswa setelah kolom umur:</w:t>
      </w:r>
    </w:p>
    <w:p w14:paraId="46EB0D5C" w14:textId="14A26E06" w:rsidR="00E057A7" w:rsidRPr="00BC2554" w:rsidRDefault="00E057A7" w:rsidP="00E057A7">
      <w:pPr>
        <w:pStyle w:val="ListParagraph"/>
        <w:spacing w:line="360" w:lineRule="auto"/>
        <w:ind w:left="0" w:right="49"/>
        <w:jc w:val="center"/>
        <w:rPr>
          <w:rFonts w:eastAsia="Bahnschrift Light SemiCondensed" w:cs="Times New Roman"/>
          <w:b/>
          <w:bCs/>
          <w:szCs w:val="24"/>
          <w:lang w:val="en-US"/>
        </w:rPr>
      </w:pPr>
      <w:r>
        <w:t>ALTER TABLE mahasiswa ADD COLUMN telepon CHAR(15) AFTER umur;</w:t>
      </w:r>
    </w:p>
    <w:p w14:paraId="6F62AC27" w14:textId="12F0F987" w:rsidR="00E01767" w:rsidRPr="00E057A7" w:rsidRDefault="00E057A7" w:rsidP="00E057A7">
      <w:pPr>
        <w:pStyle w:val="ListParagraph"/>
        <w:numPr>
          <w:ilvl w:val="0"/>
          <w:numId w:val="14"/>
        </w:numPr>
        <w:spacing w:line="360" w:lineRule="auto"/>
        <w:rPr>
          <w:rFonts w:cs="Times New Roman"/>
          <w:szCs w:val="24"/>
          <w:lang w:val="en-US"/>
        </w:rPr>
      </w:pPr>
      <w:r>
        <w:t>Mengubah tipe data atau lebar kolom pada tabel</w:t>
      </w:r>
    </w:p>
    <w:p w14:paraId="6FADEBB6" w14:textId="77777777" w:rsidR="00E057A7" w:rsidRDefault="00E057A7" w:rsidP="00374752">
      <w:pPr>
        <w:pStyle w:val="ListParagraph"/>
        <w:spacing w:after="0" w:line="360" w:lineRule="auto"/>
        <w:ind w:left="0" w:right="49" w:firstLine="720"/>
        <w:jc w:val="both"/>
      </w:pPr>
      <w:r>
        <w:t>Perintah yang digunakan adalah:</w:t>
      </w:r>
    </w:p>
    <w:tbl>
      <w:tblPr>
        <w:tblStyle w:val="TableGrid"/>
        <w:tblW w:w="0" w:type="auto"/>
        <w:tblLook w:val="04A0" w:firstRow="1" w:lastRow="0" w:firstColumn="1" w:lastColumn="0" w:noHBand="0" w:noVBand="1"/>
      </w:tblPr>
      <w:tblGrid>
        <w:gridCol w:w="7907"/>
      </w:tblGrid>
      <w:tr w:rsidR="00E057A7" w:rsidRPr="00AC1E3E" w14:paraId="5D02F9C8"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7E389D99" w14:textId="0B704F67" w:rsidR="00E057A7" w:rsidRPr="00AC1E3E" w:rsidRDefault="00E057A7"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ALTER TABLE namatabel MODIFY COLUMN field</w:t>
            </w:r>
          </w:p>
        </w:tc>
      </w:tr>
    </w:tbl>
    <w:p w14:paraId="41A16997" w14:textId="2160C9D7" w:rsidR="00E057A7" w:rsidRDefault="00E057A7" w:rsidP="00374752">
      <w:pPr>
        <w:spacing w:before="240" w:after="0" w:line="360" w:lineRule="auto"/>
        <w:jc w:val="both"/>
        <w:rPr>
          <w:rFonts w:cs="Times New Roman"/>
          <w:szCs w:val="24"/>
          <w:lang w:val="en-US"/>
        </w:rPr>
      </w:pPr>
      <w:proofErr w:type="spellStart"/>
      <w:proofErr w:type="gramStart"/>
      <w:r>
        <w:rPr>
          <w:rFonts w:cs="Times New Roman"/>
          <w:szCs w:val="24"/>
          <w:lang w:val="en-US"/>
        </w:rPr>
        <w:t>Contoh</w:t>
      </w:r>
      <w:proofErr w:type="spellEnd"/>
      <w:r>
        <w:rPr>
          <w:rFonts w:cs="Times New Roman"/>
          <w:szCs w:val="24"/>
          <w:lang w:val="en-US"/>
        </w:rPr>
        <w:t xml:space="preserve"> :</w:t>
      </w:r>
      <w:proofErr w:type="gramEnd"/>
      <w:r>
        <w:rPr>
          <w:rFonts w:cs="Times New Roman"/>
          <w:szCs w:val="24"/>
          <w:lang w:val="en-US"/>
        </w:rPr>
        <w:t xml:space="preserve"> </w:t>
      </w:r>
    </w:p>
    <w:p w14:paraId="192C015E" w14:textId="53376AF6" w:rsidR="00E057A7" w:rsidRDefault="00E057A7" w:rsidP="00E057A7">
      <w:pPr>
        <w:spacing w:line="360" w:lineRule="auto"/>
        <w:jc w:val="center"/>
      </w:pPr>
      <w:r>
        <w:t>ALTER TABLE mahasiswa MODIFY COLUMN CHANGE COLUMN telepon</w:t>
      </w:r>
      <w:r w:rsidR="00894742">
        <w:rPr>
          <w:lang w:val="en-US"/>
        </w:rPr>
        <w:t xml:space="preserve"> VARCHAR</w:t>
      </w:r>
      <w:r>
        <w:t>(12);</w:t>
      </w:r>
    </w:p>
    <w:p w14:paraId="246D26BF" w14:textId="07D31412" w:rsidR="00E057A7" w:rsidRPr="00E057A7" w:rsidRDefault="00E057A7" w:rsidP="00E057A7">
      <w:pPr>
        <w:pStyle w:val="ListParagraph"/>
        <w:numPr>
          <w:ilvl w:val="0"/>
          <w:numId w:val="14"/>
        </w:numPr>
        <w:spacing w:line="360" w:lineRule="auto"/>
        <w:rPr>
          <w:rFonts w:cs="Times New Roman"/>
          <w:szCs w:val="24"/>
          <w:lang w:val="en-US"/>
        </w:rPr>
      </w:pPr>
      <w:r>
        <w:t>Mengubah nama kolom (Field)</w:t>
      </w:r>
    </w:p>
    <w:p w14:paraId="1300BC38" w14:textId="77777777" w:rsidR="00E057A7" w:rsidRDefault="00E057A7" w:rsidP="00374752">
      <w:pPr>
        <w:pStyle w:val="ListParagraph"/>
        <w:spacing w:after="0" w:line="360" w:lineRule="auto"/>
        <w:ind w:left="0" w:right="49" w:firstLine="720"/>
        <w:jc w:val="both"/>
      </w:pPr>
      <w:r>
        <w:t>Perintah yang digunakan adalah:</w:t>
      </w:r>
    </w:p>
    <w:tbl>
      <w:tblPr>
        <w:tblStyle w:val="TableGrid"/>
        <w:tblW w:w="0" w:type="auto"/>
        <w:tblLook w:val="04A0" w:firstRow="1" w:lastRow="0" w:firstColumn="1" w:lastColumn="0" w:noHBand="0" w:noVBand="1"/>
      </w:tblPr>
      <w:tblGrid>
        <w:gridCol w:w="7907"/>
      </w:tblGrid>
      <w:tr w:rsidR="00E057A7" w:rsidRPr="00AC1E3E" w14:paraId="4E6877E8"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1E416911" w14:textId="54DEAE72" w:rsidR="00E057A7" w:rsidRPr="00AC1E3E" w:rsidRDefault="00E057A7"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 w:val="22"/>
              </w:rPr>
              <w:t>ALTER TABLE namatabel namakolomlama namakolombaru typedatabaru(lebarbaru);</w:t>
            </w:r>
          </w:p>
        </w:tc>
      </w:tr>
    </w:tbl>
    <w:p w14:paraId="47B5AC6A" w14:textId="3D7EF95A" w:rsidR="00E057A7" w:rsidRDefault="00E057A7" w:rsidP="00374752">
      <w:pPr>
        <w:spacing w:before="240" w:line="360" w:lineRule="auto"/>
        <w:rPr>
          <w:rFonts w:cs="Times New Roman"/>
          <w:szCs w:val="24"/>
          <w:lang w:val="en-US"/>
        </w:rPr>
      </w:pPr>
      <w:proofErr w:type="spellStart"/>
      <w:proofErr w:type="gramStart"/>
      <w:r>
        <w:rPr>
          <w:rFonts w:cs="Times New Roman"/>
          <w:szCs w:val="24"/>
          <w:lang w:val="en-US"/>
        </w:rPr>
        <w:t>Contoh</w:t>
      </w:r>
      <w:proofErr w:type="spellEnd"/>
      <w:r>
        <w:rPr>
          <w:rFonts w:cs="Times New Roman"/>
          <w:szCs w:val="24"/>
          <w:lang w:val="en-US"/>
        </w:rPr>
        <w:t xml:space="preserve"> :</w:t>
      </w:r>
      <w:proofErr w:type="gramEnd"/>
      <w:r>
        <w:rPr>
          <w:rFonts w:cs="Times New Roman"/>
          <w:szCs w:val="24"/>
          <w:lang w:val="en-US"/>
        </w:rPr>
        <w:t xml:space="preserve"> </w:t>
      </w:r>
    </w:p>
    <w:p w14:paraId="4B30C889" w14:textId="183EBD34" w:rsidR="00E057A7" w:rsidRDefault="00BB756C" w:rsidP="00BB756C">
      <w:pPr>
        <w:spacing w:line="360" w:lineRule="auto"/>
        <w:jc w:val="center"/>
      </w:pPr>
      <w:r>
        <w:t>ALTER TABLE mahasiswa CHANGE COLUMN telepon phone CHAR(25);</w:t>
      </w:r>
    </w:p>
    <w:p w14:paraId="39ED2B0A" w14:textId="0CFF163D" w:rsidR="00BB756C" w:rsidRPr="00BB756C" w:rsidRDefault="00BB756C" w:rsidP="00BB756C">
      <w:pPr>
        <w:pStyle w:val="ListParagraph"/>
        <w:numPr>
          <w:ilvl w:val="0"/>
          <w:numId w:val="14"/>
        </w:numPr>
        <w:spacing w:line="360" w:lineRule="auto"/>
        <w:rPr>
          <w:rFonts w:cs="Times New Roman"/>
          <w:szCs w:val="24"/>
          <w:lang w:val="en-US"/>
        </w:rPr>
      </w:pPr>
      <w:r>
        <w:t>Menghapus kolom pada tabel</w:t>
      </w:r>
    </w:p>
    <w:p w14:paraId="668C7232" w14:textId="77777777" w:rsidR="00BB756C" w:rsidRDefault="00BB756C" w:rsidP="00374752">
      <w:pPr>
        <w:pStyle w:val="ListParagraph"/>
        <w:spacing w:after="0" w:line="360" w:lineRule="auto"/>
        <w:ind w:left="0" w:right="49" w:firstLine="720"/>
        <w:jc w:val="both"/>
      </w:pPr>
      <w:r>
        <w:t>Perintah yang digunakan:</w:t>
      </w:r>
    </w:p>
    <w:tbl>
      <w:tblPr>
        <w:tblStyle w:val="TableGrid"/>
        <w:tblW w:w="0" w:type="auto"/>
        <w:tblLook w:val="04A0" w:firstRow="1" w:lastRow="0" w:firstColumn="1" w:lastColumn="0" w:noHBand="0" w:noVBand="1"/>
      </w:tblPr>
      <w:tblGrid>
        <w:gridCol w:w="7907"/>
      </w:tblGrid>
      <w:tr w:rsidR="00BB756C" w:rsidRPr="00AC1E3E" w14:paraId="39214FD6"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3505C347" w14:textId="3F1B8A8E" w:rsidR="00BB756C" w:rsidRPr="00AC1E3E" w:rsidRDefault="00BB756C"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position w:val="1"/>
                <w:szCs w:val="24"/>
              </w:rPr>
              <w:t>ALTER TABLE namatabel DROP COLUMN namakolom;</w:t>
            </w:r>
          </w:p>
        </w:tc>
      </w:tr>
    </w:tbl>
    <w:p w14:paraId="08F97F9B" w14:textId="77777777" w:rsidR="00861E15" w:rsidRDefault="00861E15" w:rsidP="00374752">
      <w:pPr>
        <w:spacing w:before="240" w:line="360" w:lineRule="auto"/>
        <w:rPr>
          <w:rFonts w:cs="Times New Roman"/>
          <w:szCs w:val="24"/>
          <w:lang w:val="en-US"/>
        </w:rPr>
      </w:pPr>
    </w:p>
    <w:p w14:paraId="3104E898" w14:textId="325BDB51" w:rsidR="00BB756C" w:rsidRDefault="00BB756C" w:rsidP="00374752">
      <w:pPr>
        <w:spacing w:before="240" w:line="360" w:lineRule="auto"/>
        <w:rPr>
          <w:rFonts w:cs="Times New Roman"/>
          <w:szCs w:val="24"/>
          <w:lang w:val="en-US"/>
        </w:rPr>
      </w:pPr>
      <w:proofErr w:type="spellStart"/>
      <w:proofErr w:type="gramStart"/>
      <w:r>
        <w:rPr>
          <w:rFonts w:cs="Times New Roman"/>
          <w:szCs w:val="24"/>
          <w:lang w:val="en-US"/>
        </w:rPr>
        <w:t>Contoh</w:t>
      </w:r>
      <w:proofErr w:type="spellEnd"/>
      <w:r>
        <w:rPr>
          <w:rFonts w:cs="Times New Roman"/>
          <w:szCs w:val="24"/>
          <w:lang w:val="en-US"/>
        </w:rPr>
        <w:t xml:space="preserve"> :</w:t>
      </w:r>
      <w:proofErr w:type="gramEnd"/>
      <w:r>
        <w:rPr>
          <w:rFonts w:cs="Times New Roman"/>
          <w:szCs w:val="24"/>
          <w:lang w:val="en-US"/>
        </w:rPr>
        <w:t xml:space="preserve"> </w:t>
      </w:r>
    </w:p>
    <w:p w14:paraId="3FFD7403" w14:textId="17AC3CD3" w:rsidR="00BB756C" w:rsidRDefault="00BB756C" w:rsidP="00BB756C">
      <w:pPr>
        <w:spacing w:line="360" w:lineRule="auto"/>
        <w:jc w:val="center"/>
      </w:pPr>
      <w:r>
        <w:lastRenderedPageBreak/>
        <w:t>ALTER TABLE mahasiswa DROP COLUMN phone;</w:t>
      </w:r>
    </w:p>
    <w:p w14:paraId="45A6276B" w14:textId="1F57DCF4" w:rsidR="00BB756C" w:rsidRPr="00BB756C" w:rsidRDefault="00BB756C" w:rsidP="00BB756C">
      <w:pPr>
        <w:pStyle w:val="ListParagraph"/>
        <w:numPr>
          <w:ilvl w:val="0"/>
          <w:numId w:val="14"/>
        </w:numPr>
        <w:spacing w:line="360" w:lineRule="auto"/>
        <w:rPr>
          <w:rFonts w:cs="Times New Roman"/>
          <w:szCs w:val="24"/>
          <w:lang w:val="en-US"/>
        </w:rPr>
      </w:pPr>
      <w:r>
        <w:t>Membuat dan menghapus index</w:t>
      </w:r>
    </w:p>
    <w:p w14:paraId="588ABCBE" w14:textId="77777777" w:rsidR="00BB756C" w:rsidRDefault="00BB756C" w:rsidP="00374752">
      <w:pPr>
        <w:pStyle w:val="ListParagraph"/>
        <w:spacing w:after="0" w:line="360" w:lineRule="auto"/>
        <w:ind w:left="0" w:right="49" w:firstLine="720"/>
        <w:jc w:val="both"/>
      </w:pPr>
      <w:r>
        <w:t>Index berfungsi untuk mempercepat proses pencarian data dalam suatu tabel. Dengan adanya index pada suatu field tabel menyebabkan proses pencarian otomatis akan dilakukan terlebih dahulu ke dalam index, apabila ditemukan baru akan diambilkan data sesungguhnya dari tabel, apabila tidak ditemukan dalam index, sudah dapat dipastikan bahwa data tersebut tidak ada dalam tabel. Terdapat perintah untuk membuat dan menghapus index, tapi tidak ada perintah untuk merubah index. Perhatikan contoh berikut</w:t>
      </w:r>
      <w:r>
        <w:rPr>
          <w:lang w:val="en-US"/>
        </w:rPr>
        <w:t xml:space="preserve"> </w:t>
      </w:r>
      <w:r>
        <w:t>:</w:t>
      </w:r>
      <w:r>
        <w:rPr>
          <w:lang w:val="en-US"/>
        </w:rPr>
        <w:t xml:space="preserve"> </w:t>
      </w:r>
    </w:p>
    <w:tbl>
      <w:tblPr>
        <w:tblStyle w:val="TableGrid"/>
        <w:tblW w:w="0" w:type="auto"/>
        <w:tblLook w:val="04A0" w:firstRow="1" w:lastRow="0" w:firstColumn="1" w:lastColumn="0" w:noHBand="0" w:noVBand="1"/>
      </w:tblPr>
      <w:tblGrid>
        <w:gridCol w:w="7907"/>
      </w:tblGrid>
      <w:tr w:rsidR="00BB756C" w:rsidRPr="00AC1E3E" w14:paraId="50D718CD"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5D779D36" w14:textId="5429C604" w:rsidR="00BB756C" w:rsidRPr="00AC1E3E" w:rsidRDefault="00BB756C"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position w:val="1"/>
                <w:szCs w:val="24"/>
              </w:rPr>
              <w:t>CREATE INDEX IDXNIM ON mahasiswa(nim);</w:t>
            </w:r>
          </w:p>
        </w:tc>
      </w:tr>
    </w:tbl>
    <w:p w14:paraId="73A69AD8" w14:textId="77777777" w:rsidR="00BB756C" w:rsidRDefault="00BB756C" w:rsidP="00374752">
      <w:pPr>
        <w:spacing w:before="240" w:after="0" w:line="360" w:lineRule="auto"/>
        <w:ind w:right="49"/>
        <w:jc w:val="both"/>
      </w:pPr>
      <w:proofErr w:type="gramStart"/>
      <w:r w:rsidRPr="00BB756C">
        <w:rPr>
          <w:rFonts w:cs="Times New Roman"/>
          <w:szCs w:val="24"/>
          <w:lang w:val="en-US"/>
        </w:rPr>
        <w:t>Atau :</w:t>
      </w:r>
      <w:proofErr w:type="gramEnd"/>
      <w:r w:rsidRPr="00BB756C">
        <w:rPr>
          <w:rFonts w:cs="Times New Roman"/>
          <w:szCs w:val="24"/>
          <w:lang w:val="en-US"/>
        </w:rPr>
        <w:t xml:space="preserve"> </w:t>
      </w:r>
    </w:p>
    <w:tbl>
      <w:tblPr>
        <w:tblStyle w:val="TableGrid"/>
        <w:tblW w:w="0" w:type="auto"/>
        <w:tblLook w:val="04A0" w:firstRow="1" w:lastRow="0" w:firstColumn="1" w:lastColumn="0" w:noHBand="0" w:noVBand="1"/>
      </w:tblPr>
      <w:tblGrid>
        <w:gridCol w:w="7907"/>
      </w:tblGrid>
      <w:tr w:rsidR="00BB756C" w:rsidRPr="00AC1E3E" w14:paraId="68283E79"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598F43C8" w14:textId="04ABED57" w:rsidR="00BB756C" w:rsidRPr="00AC1E3E" w:rsidRDefault="00E330BB"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ALTER TABLE mahasiswa ADD INDEX IDXNIM(nim);</w:t>
            </w:r>
          </w:p>
        </w:tc>
      </w:tr>
    </w:tbl>
    <w:p w14:paraId="7064992C" w14:textId="4B7DD5EF" w:rsidR="00E330BB" w:rsidRDefault="00E330BB" w:rsidP="00374752">
      <w:pPr>
        <w:spacing w:before="240" w:after="0" w:line="360" w:lineRule="auto"/>
        <w:ind w:right="49"/>
        <w:jc w:val="both"/>
      </w:pPr>
      <w:proofErr w:type="spellStart"/>
      <w:r>
        <w:rPr>
          <w:rFonts w:cs="Times New Roman"/>
          <w:szCs w:val="24"/>
          <w:lang w:val="en-US"/>
        </w:rPr>
        <w:t>Sedangkan</w:t>
      </w:r>
      <w:proofErr w:type="spellEnd"/>
      <w:r>
        <w:rPr>
          <w:rFonts w:cs="Times New Roman"/>
          <w:szCs w:val="24"/>
          <w:lang w:val="en-US"/>
        </w:rPr>
        <w:t xml:space="preserve"> untuk </w:t>
      </w:r>
      <w:proofErr w:type="spellStart"/>
      <w:proofErr w:type="gramStart"/>
      <w:r>
        <w:rPr>
          <w:rFonts w:cs="Times New Roman"/>
          <w:szCs w:val="24"/>
          <w:lang w:val="en-US"/>
        </w:rPr>
        <w:t>menghapus</w:t>
      </w:r>
      <w:proofErr w:type="spellEnd"/>
      <w:r>
        <w:rPr>
          <w:rFonts w:cs="Times New Roman"/>
          <w:szCs w:val="24"/>
          <w:lang w:val="en-US"/>
        </w:rPr>
        <w:t xml:space="preserve"> :</w:t>
      </w:r>
      <w:proofErr w:type="gramEnd"/>
      <w:r>
        <w:rPr>
          <w:rFonts w:cs="Times New Roman"/>
          <w:szCs w:val="24"/>
          <w:lang w:val="en-US"/>
        </w:rPr>
        <w:t xml:space="preserve"> </w:t>
      </w:r>
    </w:p>
    <w:tbl>
      <w:tblPr>
        <w:tblStyle w:val="TableGrid"/>
        <w:tblW w:w="0" w:type="auto"/>
        <w:tblLook w:val="04A0" w:firstRow="1" w:lastRow="0" w:firstColumn="1" w:lastColumn="0" w:noHBand="0" w:noVBand="1"/>
      </w:tblPr>
      <w:tblGrid>
        <w:gridCol w:w="7907"/>
      </w:tblGrid>
      <w:tr w:rsidR="00E330BB" w:rsidRPr="00AC1E3E" w14:paraId="0337ED42"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5E55234B" w14:textId="07BDBCDA" w:rsidR="00E330BB" w:rsidRPr="00AC1E3E" w:rsidRDefault="00E330BB"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DROP INDEX IDXNIM ON mahasiswa(nim);</w:t>
            </w:r>
          </w:p>
        </w:tc>
      </w:tr>
    </w:tbl>
    <w:p w14:paraId="52D268E4" w14:textId="77777777" w:rsidR="00E330BB" w:rsidRDefault="00E330BB" w:rsidP="00374752">
      <w:pPr>
        <w:spacing w:before="240" w:after="0" w:line="360" w:lineRule="auto"/>
        <w:ind w:right="49"/>
        <w:jc w:val="both"/>
      </w:pPr>
      <w:proofErr w:type="gramStart"/>
      <w:r w:rsidRPr="00E330BB">
        <w:rPr>
          <w:rFonts w:cs="Times New Roman"/>
          <w:szCs w:val="24"/>
          <w:lang w:val="en-US"/>
        </w:rPr>
        <w:t>Atau :</w:t>
      </w:r>
      <w:proofErr w:type="gramEnd"/>
      <w:r w:rsidRPr="00E330BB">
        <w:rPr>
          <w:rFonts w:cs="Times New Roman"/>
          <w:szCs w:val="24"/>
          <w:lang w:val="en-US"/>
        </w:rPr>
        <w:t xml:space="preserve"> </w:t>
      </w:r>
    </w:p>
    <w:tbl>
      <w:tblPr>
        <w:tblStyle w:val="TableGrid"/>
        <w:tblW w:w="0" w:type="auto"/>
        <w:tblLook w:val="04A0" w:firstRow="1" w:lastRow="0" w:firstColumn="1" w:lastColumn="0" w:noHBand="0" w:noVBand="1"/>
      </w:tblPr>
      <w:tblGrid>
        <w:gridCol w:w="7907"/>
      </w:tblGrid>
      <w:tr w:rsidR="00E330BB" w:rsidRPr="00AC1E3E" w14:paraId="6FBF8066"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6D0EE6F7" w14:textId="50C58702" w:rsidR="00E330BB" w:rsidRPr="00AC1E3E" w:rsidRDefault="00E330BB"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ALTER TABLE mahasiswa DROP INDEX IDXNIM(nim);</w:t>
            </w:r>
          </w:p>
        </w:tc>
      </w:tr>
    </w:tbl>
    <w:p w14:paraId="116A5756" w14:textId="20ADADD6" w:rsidR="00E057A7" w:rsidRPr="00BB756C" w:rsidRDefault="00E057A7" w:rsidP="00BB756C">
      <w:pPr>
        <w:spacing w:line="360" w:lineRule="auto"/>
        <w:rPr>
          <w:rFonts w:cs="Times New Roman"/>
          <w:szCs w:val="24"/>
          <w:lang w:val="en-US"/>
        </w:rPr>
      </w:pPr>
    </w:p>
    <w:p w14:paraId="740CC24A" w14:textId="4EDBB6A7" w:rsidR="00E330BB" w:rsidRPr="00E330BB" w:rsidRDefault="00236F99" w:rsidP="00E330BB">
      <w:pPr>
        <w:pStyle w:val="Heading2"/>
        <w:numPr>
          <w:ilvl w:val="1"/>
          <w:numId w:val="10"/>
        </w:numPr>
        <w:spacing w:before="0" w:line="360" w:lineRule="auto"/>
        <w:rPr>
          <w:rFonts w:eastAsia="Times New Roman" w:cs="Times New Roman"/>
          <w:b/>
          <w:szCs w:val="24"/>
        </w:rPr>
      </w:pPr>
      <w:r w:rsidRPr="009E0F2B">
        <w:rPr>
          <w:rFonts w:eastAsia="Times New Roman" w:cs="Times New Roman"/>
          <w:b/>
          <w:szCs w:val="24"/>
        </w:rPr>
        <w:t>Da</w:t>
      </w:r>
      <w:r w:rsidRPr="009E0F2B">
        <w:rPr>
          <w:rFonts w:eastAsia="Times New Roman" w:cs="Times New Roman"/>
          <w:b/>
          <w:spacing w:val="-1"/>
          <w:szCs w:val="24"/>
        </w:rPr>
        <w:t>t</w:t>
      </w:r>
      <w:r w:rsidRPr="009E0F2B">
        <w:rPr>
          <w:rFonts w:eastAsia="Times New Roman" w:cs="Times New Roman"/>
          <w:b/>
          <w:szCs w:val="24"/>
        </w:rPr>
        <w:t xml:space="preserve">a </w:t>
      </w:r>
      <w:r>
        <w:rPr>
          <w:rFonts w:eastAsia="Times New Roman" w:cs="Times New Roman"/>
          <w:b/>
          <w:szCs w:val="24"/>
          <w:lang w:val="en-US"/>
        </w:rPr>
        <w:t>Manipulation</w:t>
      </w:r>
      <w:r w:rsidRPr="009E0F2B">
        <w:rPr>
          <w:rFonts w:eastAsia="Times New Roman" w:cs="Times New Roman"/>
          <w:b/>
          <w:spacing w:val="1"/>
          <w:szCs w:val="24"/>
        </w:rPr>
        <w:t xml:space="preserve"> </w:t>
      </w:r>
      <w:r w:rsidRPr="009E0F2B">
        <w:rPr>
          <w:rFonts w:eastAsia="Times New Roman" w:cs="Times New Roman"/>
          <w:b/>
          <w:szCs w:val="24"/>
        </w:rPr>
        <w:t>L</w:t>
      </w:r>
      <w:r w:rsidRPr="009E0F2B">
        <w:rPr>
          <w:rFonts w:eastAsia="Times New Roman" w:cs="Times New Roman"/>
          <w:b/>
          <w:spacing w:val="-2"/>
          <w:szCs w:val="24"/>
        </w:rPr>
        <w:t>a</w:t>
      </w:r>
      <w:r w:rsidRPr="009E0F2B">
        <w:rPr>
          <w:rFonts w:eastAsia="Times New Roman" w:cs="Times New Roman"/>
          <w:b/>
          <w:spacing w:val="1"/>
          <w:szCs w:val="24"/>
        </w:rPr>
        <w:t>n</w:t>
      </w:r>
      <w:r w:rsidRPr="009E0F2B">
        <w:rPr>
          <w:rFonts w:eastAsia="Times New Roman" w:cs="Times New Roman"/>
          <w:b/>
          <w:szCs w:val="24"/>
        </w:rPr>
        <w:t>g</w:t>
      </w:r>
      <w:r w:rsidRPr="009E0F2B">
        <w:rPr>
          <w:rFonts w:eastAsia="Times New Roman" w:cs="Times New Roman"/>
          <w:b/>
          <w:spacing w:val="1"/>
          <w:szCs w:val="24"/>
        </w:rPr>
        <w:t>u</w:t>
      </w:r>
      <w:r w:rsidRPr="009E0F2B">
        <w:rPr>
          <w:rFonts w:eastAsia="Times New Roman" w:cs="Times New Roman"/>
          <w:b/>
          <w:szCs w:val="24"/>
        </w:rPr>
        <w:t>age</w:t>
      </w:r>
    </w:p>
    <w:p w14:paraId="657E087C" w14:textId="1F8C66EF" w:rsidR="00E330BB" w:rsidRDefault="00E330BB" w:rsidP="002E1474">
      <w:pPr>
        <w:spacing w:after="0" w:line="360" w:lineRule="auto"/>
        <w:ind w:firstLine="360"/>
        <w:jc w:val="both"/>
        <w:rPr>
          <w:rFonts w:eastAsia="Times New Roman" w:cs="Times New Roman"/>
          <w:szCs w:val="24"/>
        </w:rPr>
      </w:pPr>
      <w:r>
        <w:t>Merupakan bentuk bahasa basis data yang berguna untuk melakukan manipulasi data dan pengambilan data pada suatu basis data. Manipulasi data dapat berupa :</w:t>
      </w:r>
    </w:p>
    <w:p w14:paraId="64029386" w14:textId="79BADCE0" w:rsidR="002E1474" w:rsidRDefault="002E1474" w:rsidP="002E1474">
      <w:pPr>
        <w:pStyle w:val="ListParagraph"/>
        <w:numPr>
          <w:ilvl w:val="0"/>
          <w:numId w:val="17"/>
        </w:numPr>
        <w:spacing w:after="0" w:line="360" w:lineRule="auto"/>
        <w:jc w:val="both"/>
      </w:pPr>
      <w:r>
        <w:t xml:space="preserve">penyisipan/penambahan data baru ke suatu basis data </w:t>
      </w:r>
    </w:p>
    <w:p w14:paraId="74BDCC8D" w14:textId="7E101B27" w:rsidR="002E1474" w:rsidRDefault="002E1474" w:rsidP="002E1474">
      <w:pPr>
        <w:pStyle w:val="ListParagraph"/>
        <w:numPr>
          <w:ilvl w:val="0"/>
          <w:numId w:val="17"/>
        </w:numPr>
        <w:spacing w:after="0" w:line="360" w:lineRule="auto"/>
        <w:jc w:val="both"/>
      </w:pPr>
      <w:r>
        <w:t xml:space="preserve">penghapusan data dari suatu basis data </w:t>
      </w:r>
    </w:p>
    <w:p w14:paraId="31624147" w14:textId="1A7F3EB7" w:rsidR="00236F99" w:rsidRPr="002E1474" w:rsidRDefault="002E1474" w:rsidP="002E1474">
      <w:pPr>
        <w:pStyle w:val="ListParagraph"/>
        <w:numPr>
          <w:ilvl w:val="0"/>
          <w:numId w:val="17"/>
        </w:numPr>
        <w:spacing w:after="0" w:line="360" w:lineRule="auto"/>
        <w:jc w:val="both"/>
        <w:rPr>
          <w:lang w:val="en-US"/>
        </w:rPr>
      </w:pPr>
      <w:r>
        <w:t>pengubahan data di suatu basis data</w:t>
      </w:r>
    </w:p>
    <w:p w14:paraId="1E95B88A" w14:textId="4E857BAA" w:rsidR="002E1474" w:rsidRDefault="002E1474" w:rsidP="002E1474">
      <w:pPr>
        <w:spacing w:after="0" w:line="360" w:lineRule="auto"/>
        <w:jc w:val="both"/>
      </w:pPr>
      <w:r>
        <w:t>Pada level fisik, kita harus mendefinisikan algoritma yang memungkinkan pengaksesan yang efisien terhadap data. Pada level yang lebih tinggi, yang dipentingkan bukan hanya efisiensi akses, tetapi juga efisiensi interaksi manusia</w:t>
      </w:r>
      <w:r>
        <w:rPr>
          <w:lang w:val="en-US"/>
        </w:rPr>
        <w:t xml:space="preserve"> </w:t>
      </w:r>
      <w:r>
        <w:t xml:space="preserve">(pemakai) dengan sistem (kemudahan permintaan akses). Data Manipulation Language (DML) merupakan bahasa yang bertujuan memudahkan pemakai untuk </w:t>
      </w:r>
      <w:r>
        <w:lastRenderedPageBreak/>
        <w:t>mengakses data sebagaimana direpresentasikan oleh model data. Ada 2 jenis DML, yaitu :</w:t>
      </w:r>
    </w:p>
    <w:p w14:paraId="5A3A5CE4" w14:textId="77777777" w:rsidR="002E1474" w:rsidRPr="002E1474" w:rsidRDefault="002E1474" w:rsidP="002E1474">
      <w:pPr>
        <w:pStyle w:val="ListParagraph"/>
        <w:numPr>
          <w:ilvl w:val="0"/>
          <w:numId w:val="18"/>
        </w:numPr>
        <w:spacing w:after="0" w:line="360" w:lineRule="auto"/>
        <w:jc w:val="both"/>
        <w:rPr>
          <w:lang w:val="en-US"/>
        </w:rPr>
      </w:pPr>
      <w:r>
        <w:t>Prosedural, yang mensyaratkan agar pemakai menentukan, data apa yang diinginkan serta bagaimana cara mendapatkannya.</w:t>
      </w:r>
    </w:p>
    <w:p w14:paraId="71E5FD33" w14:textId="0C0A6A14" w:rsidR="002E1474" w:rsidRPr="002E1474" w:rsidRDefault="002E1474" w:rsidP="002E1474">
      <w:pPr>
        <w:pStyle w:val="ListParagraph"/>
        <w:numPr>
          <w:ilvl w:val="0"/>
          <w:numId w:val="18"/>
        </w:numPr>
        <w:spacing w:after="0" w:line="360" w:lineRule="auto"/>
        <w:jc w:val="both"/>
        <w:rPr>
          <w:lang w:val="en-US"/>
        </w:rPr>
      </w:pPr>
      <w:r>
        <w:t>Nonprosedural, yang membuat pemakai dapat menentukan data apa yang diinginkan tanpa menyebutkan bagaimana cara mendapatkannya.</w:t>
      </w:r>
    </w:p>
    <w:p w14:paraId="06942D2D" w14:textId="2FDC4710" w:rsidR="002E1474" w:rsidRDefault="002E1474" w:rsidP="002E1474">
      <w:pPr>
        <w:spacing w:after="0" w:line="360" w:lineRule="auto"/>
        <w:jc w:val="both"/>
      </w:pPr>
      <w:r>
        <w:t>Perintah yang termasuk dalam DML adalah: INSERT, DELETE, UPDATE, dan SELECT.</w:t>
      </w:r>
    </w:p>
    <w:p w14:paraId="309EF12D" w14:textId="12DEF5EA" w:rsidR="002E1474" w:rsidRDefault="002E1474" w:rsidP="002E1474">
      <w:pPr>
        <w:pStyle w:val="ListParagraph"/>
        <w:numPr>
          <w:ilvl w:val="0"/>
          <w:numId w:val="19"/>
        </w:numPr>
        <w:spacing w:after="0" w:line="360" w:lineRule="auto"/>
        <w:ind w:left="426" w:hanging="426"/>
        <w:jc w:val="both"/>
        <w:rPr>
          <w:lang w:val="en-US"/>
        </w:rPr>
      </w:pPr>
      <w:r>
        <w:rPr>
          <w:lang w:val="en-US"/>
        </w:rPr>
        <w:t>INSERT</w:t>
      </w:r>
    </w:p>
    <w:p w14:paraId="2C6535C7" w14:textId="77777777" w:rsidR="00C86632" w:rsidRDefault="00C86632" w:rsidP="00C86632">
      <w:pPr>
        <w:pStyle w:val="ListParagraph"/>
        <w:spacing w:after="0" w:line="360" w:lineRule="auto"/>
        <w:ind w:left="426"/>
        <w:jc w:val="both"/>
      </w:pPr>
      <w:r>
        <w:t>Perintah INSERT bertujuan untuk menambahkan record data pada suatu tabel. Terdapat beberapa cara untuk menambahkan record, yaitu:</w:t>
      </w:r>
    </w:p>
    <w:p w14:paraId="0486CA56" w14:textId="77777777" w:rsidR="00C86632" w:rsidRDefault="00C86632" w:rsidP="00C86632">
      <w:pPr>
        <w:spacing w:before="240" w:after="0" w:line="360" w:lineRule="auto"/>
        <w:ind w:right="49" w:firstLine="426"/>
        <w:jc w:val="both"/>
      </w:pPr>
      <w:r>
        <w:t>Cara 1: Menambahkan record dengan mengisi data pada setiap kolom:</w:t>
      </w:r>
    </w:p>
    <w:tbl>
      <w:tblPr>
        <w:tblStyle w:val="TableGrid"/>
        <w:tblW w:w="0" w:type="auto"/>
        <w:tblLook w:val="04A0" w:firstRow="1" w:lastRow="0" w:firstColumn="1" w:lastColumn="0" w:noHBand="0" w:noVBand="1"/>
      </w:tblPr>
      <w:tblGrid>
        <w:gridCol w:w="7907"/>
      </w:tblGrid>
      <w:tr w:rsidR="00C86632" w:rsidRPr="00AC1E3E" w14:paraId="04A913CC"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420CEB3B" w14:textId="1293C890" w:rsidR="00C86632" w:rsidRPr="00AC1E3E" w:rsidRDefault="00C86632"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position w:val="1"/>
                <w:sz w:val="22"/>
              </w:rPr>
              <w:t>INSERT INTO namatabel VALUES (nilai1, nilai2, nilai-</w:t>
            </w:r>
          </w:p>
        </w:tc>
      </w:tr>
    </w:tbl>
    <w:p w14:paraId="10488291" w14:textId="3687FDF9" w:rsidR="00C86632" w:rsidRDefault="00C86632" w:rsidP="00C86632">
      <w:pPr>
        <w:spacing w:before="240" w:after="0" w:line="360" w:lineRule="auto"/>
        <w:ind w:right="49" w:firstLine="426"/>
        <w:jc w:val="both"/>
      </w:pPr>
      <w:r>
        <w:t xml:space="preserve">Cara </w:t>
      </w:r>
      <w:r>
        <w:rPr>
          <w:lang w:val="en-US"/>
        </w:rPr>
        <w:t>2</w:t>
      </w:r>
      <w:r>
        <w:t xml:space="preserve">: </w:t>
      </w:r>
      <w:r>
        <w:rPr>
          <w:rFonts w:eastAsia="Times New Roman" w:cs="Times New Roman"/>
          <w:spacing w:val="1"/>
          <w:position w:val="-1"/>
          <w:szCs w:val="24"/>
          <w:lang w:val="en-US"/>
        </w:rPr>
        <w:t>M</w:t>
      </w:r>
      <w:r>
        <w:rPr>
          <w:rFonts w:eastAsia="Times New Roman" w:cs="Times New Roman"/>
          <w:spacing w:val="-1"/>
          <w:position w:val="-1"/>
          <w:szCs w:val="24"/>
        </w:rPr>
        <w:t>e</w:t>
      </w:r>
      <w:r>
        <w:rPr>
          <w:rFonts w:eastAsia="Times New Roman" w:cs="Times New Roman"/>
          <w:position w:val="-1"/>
          <w:szCs w:val="24"/>
        </w:rPr>
        <w:t>n</w:t>
      </w:r>
      <w:r>
        <w:rPr>
          <w:rFonts w:eastAsia="Times New Roman" w:cs="Times New Roman"/>
          <w:spacing w:val="-1"/>
          <w:position w:val="-1"/>
          <w:szCs w:val="24"/>
        </w:rPr>
        <w:t>a</w:t>
      </w:r>
      <w:r>
        <w:rPr>
          <w:rFonts w:eastAsia="Times New Roman" w:cs="Times New Roman"/>
          <w:position w:val="-1"/>
          <w:szCs w:val="24"/>
        </w:rPr>
        <w:t>mbah</w:t>
      </w:r>
      <w:r>
        <w:rPr>
          <w:rFonts w:eastAsia="Times New Roman" w:cs="Times New Roman"/>
          <w:spacing w:val="2"/>
          <w:position w:val="-1"/>
          <w:szCs w:val="24"/>
        </w:rPr>
        <w:t>k</w:t>
      </w:r>
      <w:r>
        <w:rPr>
          <w:rFonts w:eastAsia="Times New Roman" w:cs="Times New Roman"/>
          <w:spacing w:val="-1"/>
          <w:position w:val="-1"/>
          <w:szCs w:val="24"/>
        </w:rPr>
        <w:t>a</w:t>
      </w:r>
      <w:r>
        <w:rPr>
          <w:rFonts w:eastAsia="Times New Roman" w:cs="Times New Roman"/>
          <w:position w:val="-1"/>
          <w:szCs w:val="24"/>
        </w:rPr>
        <w:t>n b</w:t>
      </w:r>
      <w:r>
        <w:rPr>
          <w:rFonts w:eastAsia="Times New Roman" w:cs="Times New Roman"/>
          <w:spacing w:val="1"/>
          <w:position w:val="-1"/>
          <w:szCs w:val="24"/>
        </w:rPr>
        <w:t>a</w:t>
      </w:r>
      <w:r>
        <w:rPr>
          <w:rFonts w:eastAsia="Times New Roman" w:cs="Times New Roman"/>
          <w:position w:val="-1"/>
          <w:szCs w:val="24"/>
        </w:rPr>
        <w:t>ris d</w:t>
      </w:r>
      <w:r>
        <w:rPr>
          <w:rFonts w:eastAsia="Times New Roman" w:cs="Times New Roman"/>
          <w:spacing w:val="-1"/>
          <w:position w:val="-1"/>
          <w:szCs w:val="24"/>
        </w:rPr>
        <w:t>e</w:t>
      </w:r>
      <w:r>
        <w:rPr>
          <w:rFonts w:eastAsia="Times New Roman" w:cs="Times New Roman"/>
          <w:position w:val="-1"/>
          <w:szCs w:val="24"/>
        </w:rPr>
        <w:t>ng</w:t>
      </w:r>
      <w:r>
        <w:rPr>
          <w:rFonts w:eastAsia="Times New Roman" w:cs="Times New Roman"/>
          <w:spacing w:val="-1"/>
          <w:position w:val="-1"/>
          <w:szCs w:val="24"/>
        </w:rPr>
        <w:t>a</w:t>
      </w:r>
      <w:r>
        <w:rPr>
          <w:rFonts w:eastAsia="Times New Roman" w:cs="Times New Roman"/>
          <w:position w:val="-1"/>
          <w:szCs w:val="24"/>
        </w:rPr>
        <w:t>n h</w:t>
      </w:r>
      <w:r>
        <w:rPr>
          <w:rFonts w:eastAsia="Times New Roman" w:cs="Times New Roman"/>
          <w:spacing w:val="-1"/>
          <w:position w:val="-1"/>
          <w:szCs w:val="24"/>
        </w:rPr>
        <w:t>a</w:t>
      </w:r>
      <w:r>
        <w:rPr>
          <w:rFonts w:eastAsia="Times New Roman" w:cs="Times New Roman"/>
          <w:spacing w:val="5"/>
          <w:position w:val="-1"/>
          <w:szCs w:val="24"/>
        </w:rPr>
        <w:t>n</w:t>
      </w:r>
      <w:r>
        <w:rPr>
          <w:rFonts w:eastAsia="Times New Roman" w:cs="Times New Roman"/>
          <w:spacing w:val="-5"/>
          <w:position w:val="-1"/>
          <w:szCs w:val="24"/>
        </w:rPr>
        <w:t>y</w:t>
      </w:r>
      <w:r>
        <w:rPr>
          <w:rFonts w:eastAsia="Times New Roman" w:cs="Times New Roman"/>
          <w:position w:val="-1"/>
          <w:szCs w:val="24"/>
        </w:rPr>
        <w:t>a</w:t>
      </w:r>
      <w:r>
        <w:rPr>
          <w:rFonts w:eastAsia="Times New Roman" w:cs="Times New Roman"/>
          <w:spacing w:val="1"/>
          <w:position w:val="-1"/>
          <w:szCs w:val="24"/>
        </w:rPr>
        <w:t xml:space="preserve"> </w:t>
      </w:r>
      <w:r>
        <w:rPr>
          <w:rFonts w:eastAsia="Times New Roman" w:cs="Times New Roman"/>
          <w:position w:val="-1"/>
          <w:szCs w:val="24"/>
        </w:rPr>
        <w:t>me</w:t>
      </w:r>
      <w:r>
        <w:rPr>
          <w:rFonts w:eastAsia="Times New Roman" w:cs="Times New Roman"/>
          <w:spacing w:val="2"/>
          <w:position w:val="-1"/>
          <w:szCs w:val="24"/>
        </w:rPr>
        <w:t>n</w:t>
      </w:r>
      <w:r>
        <w:rPr>
          <w:rFonts w:eastAsia="Times New Roman" w:cs="Times New Roman"/>
          <w:spacing w:val="-2"/>
          <w:position w:val="-1"/>
          <w:szCs w:val="24"/>
        </w:rPr>
        <w:t>g</w:t>
      </w:r>
      <w:r>
        <w:rPr>
          <w:rFonts w:eastAsia="Times New Roman" w:cs="Times New Roman"/>
          <w:position w:val="-1"/>
          <w:szCs w:val="24"/>
        </w:rPr>
        <w:t>isi</w:t>
      </w:r>
      <w:r>
        <w:rPr>
          <w:rFonts w:eastAsia="Times New Roman" w:cs="Times New Roman"/>
          <w:spacing w:val="1"/>
          <w:position w:val="-1"/>
          <w:szCs w:val="24"/>
        </w:rPr>
        <w:t xml:space="preserve"> </w:t>
      </w:r>
      <w:r>
        <w:rPr>
          <w:rFonts w:eastAsia="Times New Roman" w:cs="Times New Roman"/>
          <w:position w:val="-1"/>
          <w:szCs w:val="24"/>
        </w:rPr>
        <w:t>p</w:t>
      </w:r>
      <w:r>
        <w:rPr>
          <w:rFonts w:eastAsia="Times New Roman" w:cs="Times New Roman"/>
          <w:spacing w:val="-1"/>
          <w:position w:val="-1"/>
          <w:szCs w:val="24"/>
        </w:rPr>
        <w:t>a</w:t>
      </w:r>
      <w:r>
        <w:rPr>
          <w:rFonts w:eastAsia="Times New Roman" w:cs="Times New Roman"/>
          <w:position w:val="-1"/>
          <w:szCs w:val="24"/>
        </w:rPr>
        <w:t>da</w:t>
      </w:r>
      <w:r>
        <w:rPr>
          <w:rFonts w:eastAsia="Times New Roman" w:cs="Times New Roman"/>
          <w:spacing w:val="-1"/>
          <w:position w:val="-1"/>
          <w:szCs w:val="24"/>
        </w:rPr>
        <w:t xml:space="preserve"> </w:t>
      </w:r>
      <w:r>
        <w:rPr>
          <w:rFonts w:eastAsia="Times New Roman" w:cs="Times New Roman"/>
          <w:position w:val="-1"/>
          <w:szCs w:val="24"/>
        </w:rPr>
        <w:t>kolom</w:t>
      </w:r>
      <w:r>
        <w:rPr>
          <w:rFonts w:eastAsia="Times New Roman" w:cs="Times New Roman"/>
          <w:spacing w:val="1"/>
          <w:position w:val="-1"/>
          <w:szCs w:val="24"/>
        </w:rPr>
        <w:t xml:space="preserve"> </w:t>
      </w:r>
      <w:r>
        <w:rPr>
          <w:rFonts w:eastAsia="Times New Roman" w:cs="Times New Roman"/>
          <w:position w:val="-1"/>
          <w:szCs w:val="24"/>
        </w:rPr>
        <w:t>te</w:t>
      </w:r>
      <w:r>
        <w:rPr>
          <w:rFonts w:eastAsia="Times New Roman" w:cs="Times New Roman"/>
          <w:spacing w:val="-1"/>
          <w:position w:val="-1"/>
          <w:szCs w:val="24"/>
        </w:rPr>
        <w:t>r</w:t>
      </w:r>
      <w:r>
        <w:rPr>
          <w:rFonts w:eastAsia="Times New Roman" w:cs="Times New Roman"/>
          <w:position w:val="-1"/>
          <w:szCs w:val="24"/>
        </w:rPr>
        <w:t>tentu:</w:t>
      </w:r>
    </w:p>
    <w:tbl>
      <w:tblPr>
        <w:tblStyle w:val="TableGrid"/>
        <w:tblW w:w="0" w:type="auto"/>
        <w:tblLook w:val="04A0" w:firstRow="1" w:lastRow="0" w:firstColumn="1" w:lastColumn="0" w:noHBand="0" w:noVBand="1"/>
      </w:tblPr>
      <w:tblGrid>
        <w:gridCol w:w="7907"/>
      </w:tblGrid>
      <w:tr w:rsidR="00C86632" w:rsidRPr="00AC1E3E" w14:paraId="63E19A0B"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48C5B5F0" w14:textId="77777777" w:rsidR="00C86632" w:rsidRPr="00AC1E3E" w:rsidRDefault="00C86632"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position w:val="1"/>
                <w:sz w:val="22"/>
              </w:rPr>
              <w:t>INSERT INTO namatabel VALUES (nilai1, nilai2, nilai-</w:t>
            </w:r>
          </w:p>
        </w:tc>
      </w:tr>
    </w:tbl>
    <w:p w14:paraId="0E8CCF74" w14:textId="73C6FAF4" w:rsidR="00C86632" w:rsidRPr="00C86632" w:rsidRDefault="00997E9E" w:rsidP="00997E9E">
      <w:pPr>
        <w:spacing w:after="0" w:line="360" w:lineRule="auto"/>
        <w:ind w:left="426"/>
        <w:jc w:val="both"/>
        <w:rPr>
          <w:lang w:val="en-US"/>
        </w:rPr>
      </w:pPr>
      <w:r>
        <w:t>Ket : Jika data bertipe string, date, atau time (contoh : didi, basis data, 1984- 03-18) maka pemberian nilainya diapit menggunakan tanda petik tunggal ('Didi') atau petik ganda (“Basis Data”). Jika data bertipe numerik (29, 4) maka pemberian nilainya tidak diapit tanda petik tunggal maupun ganda.</w:t>
      </w:r>
    </w:p>
    <w:p w14:paraId="03A6E63D" w14:textId="20E3D619" w:rsidR="00C86632" w:rsidRDefault="00C86632" w:rsidP="002E1474">
      <w:pPr>
        <w:pStyle w:val="ListParagraph"/>
        <w:numPr>
          <w:ilvl w:val="0"/>
          <w:numId w:val="19"/>
        </w:numPr>
        <w:spacing w:after="0" w:line="360" w:lineRule="auto"/>
        <w:ind w:left="426" w:hanging="426"/>
        <w:jc w:val="both"/>
        <w:rPr>
          <w:lang w:val="en-US"/>
        </w:rPr>
      </w:pPr>
      <w:r>
        <w:rPr>
          <w:lang w:val="en-US"/>
        </w:rPr>
        <w:t>DELETE</w:t>
      </w:r>
    </w:p>
    <w:p w14:paraId="05AAFFC8" w14:textId="2A511CB0" w:rsidR="00997E9E" w:rsidRDefault="00997E9E" w:rsidP="00997E9E">
      <w:pPr>
        <w:pStyle w:val="ListParagraph"/>
        <w:spacing w:after="0" w:line="360" w:lineRule="auto"/>
        <w:ind w:left="426"/>
        <w:jc w:val="both"/>
      </w:pPr>
      <w:r>
        <w:t>Perintah DELETE digunakan untuk menghapus satu baris, baris dengan kondisi tertentu maupun seluruh baris. Syntax yang digunakan:</w:t>
      </w:r>
      <w:bookmarkStart w:id="3" w:name="_Hlk123247885"/>
    </w:p>
    <w:tbl>
      <w:tblPr>
        <w:tblStyle w:val="TableGrid"/>
        <w:tblW w:w="0" w:type="auto"/>
        <w:tblLook w:val="04A0" w:firstRow="1" w:lastRow="0" w:firstColumn="1" w:lastColumn="0" w:noHBand="0" w:noVBand="1"/>
      </w:tblPr>
      <w:tblGrid>
        <w:gridCol w:w="7907"/>
      </w:tblGrid>
      <w:tr w:rsidR="00997E9E" w:rsidRPr="00AC1E3E" w14:paraId="3EE51C73"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0C233CEE" w14:textId="3E9E00A6" w:rsidR="00997E9E" w:rsidRPr="00AC1E3E" w:rsidRDefault="00997E9E"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szCs w:val="24"/>
              </w:rPr>
              <w:t>DELETE FROM namatabel WHERE [kondisi];</w:t>
            </w:r>
          </w:p>
        </w:tc>
      </w:tr>
    </w:tbl>
    <w:bookmarkEnd w:id="3"/>
    <w:p w14:paraId="50166199" w14:textId="6E080577" w:rsidR="00997E9E" w:rsidRDefault="00997E9E" w:rsidP="00374752">
      <w:pPr>
        <w:pStyle w:val="ListParagraph"/>
        <w:spacing w:before="240" w:after="0" w:line="360" w:lineRule="auto"/>
        <w:ind w:left="426"/>
        <w:jc w:val="both"/>
      </w:pPr>
      <w:r>
        <w:t>Perintah dalam tanda [] bersifat pilihan/opsional untuk menghapus suatu baris dengan kondisi tertentu yang dipersyaratkan. Contoh perintah untuk menghapus suatu baris dalam tabel dengan kondisi persyaratan tertentu :</w:t>
      </w:r>
    </w:p>
    <w:p w14:paraId="44C68F6E" w14:textId="464BB61E" w:rsidR="00997E9E" w:rsidRDefault="00997E9E" w:rsidP="00997E9E">
      <w:pPr>
        <w:pStyle w:val="ListParagraph"/>
        <w:spacing w:after="0" w:line="360" w:lineRule="auto"/>
        <w:ind w:left="426"/>
        <w:jc w:val="center"/>
        <w:rPr>
          <w:lang w:val="en-US"/>
        </w:rPr>
      </w:pPr>
      <w:r>
        <w:t>DELETE FROM mahasiswa WHERE nim 13120070;</w:t>
      </w:r>
    </w:p>
    <w:p w14:paraId="3C698921" w14:textId="7B00D9D0" w:rsidR="00C86632" w:rsidRDefault="00C86632" w:rsidP="002E1474">
      <w:pPr>
        <w:pStyle w:val="ListParagraph"/>
        <w:numPr>
          <w:ilvl w:val="0"/>
          <w:numId w:val="19"/>
        </w:numPr>
        <w:spacing w:after="0" w:line="360" w:lineRule="auto"/>
        <w:ind w:left="426" w:hanging="426"/>
        <w:jc w:val="both"/>
        <w:rPr>
          <w:lang w:val="en-US"/>
        </w:rPr>
      </w:pPr>
      <w:r>
        <w:rPr>
          <w:lang w:val="en-US"/>
        </w:rPr>
        <w:t>UPDATE</w:t>
      </w:r>
    </w:p>
    <w:p w14:paraId="65E583E3" w14:textId="28E86760" w:rsidR="00997E9E" w:rsidRDefault="00997E9E" w:rsidP="00997E9E">
      <w:pPr>
        <w:pStyle w:val="ListParagraph"/>
        <w:spacing w:after="0" w:line="360" w:lineRule="auto"/>
        <w:ind w:left="426"/>
        <w:jc w:val="both"/>
      </w:pPr>
      <w:r>
        <w:lastRenderedPageBreak/>
        <w:t>Perintah UPDATE digunakan untuk mengubah isi data pada satu atau beberapa kolom pada suatu tabel. Syntax yang digunakan secara umum adalah sebagai berikut:</w:t>
      </w:r>
    </w:p>
    <w:tbl>
      <w:tblPr>
        <w:tblStyle w:val="TableGrid"/>
        <w:tblW w:w="0" w:type="auto"/>
        <w:tblLook w:val="04A0" w:firstRow="1" w:lastRow="0" w:firstColumn="1" w:lastColumn="0" w:noHBand="0" w:noVBand="1"/>
      </w:tblPr>
      <w:tblGrid>
        <w:gridCol w:w="7907"/>
      </w:tblGrid>
      <w:tr w:rsidR="00997E9E" w:rsidRPr="00AC1E3E" w14:paraId="24BDEC4E"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31019500" w14:textId="51895A56" w:rsidR="00997E9E" w:rsidRPr="00AC1E3E" w:rsidRDefault="00997E9E" w:rsidP="00374752">
            <w:pPr>
              <w:tabs>
                <w:tab w:val="left" w:pos="3090"/>
              </w:tabs>
              <w:spacing w:after="0" w:line="360" w:lineRule="auto"/>
              <w:jc w:val="center"/>
              <w:rPr>
                <w:rFonts w:ascii="Courier New" w:eastAsia="Courier New" w:hAnsi="Courier New" w:cs="Courier New"/>
                <w:szCs w:val="24"/>
              </w:rPr>
            </w:pPr>
            <w:r w:rsidRPr="00997E9E">
              <w:rPr>
                <w:rFonts w:ascii="Courier New" w:eastAsia="Courier New" w:hAnsi="Courier New" w:cs="Courier New"/>
                <w:szCs w:val="24"/>
              </w:rPr>
              <w:t>UPDATE</w:t>
            </w:r>
            <w:r w:rsidRPr="00997E9E">
              <w:rPr>
                <w:rFonts w:ascii="Courier New" w:eastAsia="Courier New" w:hAnsi="Courier New" w:cs="Courier New"/>
                <w:spacing w:val="-7"/>
                <w:szCs w:val="24"/>
              </w:rPr>
              <w:t xml:space="preserve"> </w:t>
            </w:r>
            <w:r w:rsidRPr="00997E9E">
              <w:rPr>
                <w:rFonts w:ascii="Courier New" w:eastAsia="Courier New" w:hAnsi="Courier New" w:cs="Courier New"/>
                <w:szCs w:val="24"/>
              </w:rPr>
              <w:t>namatabel</w:t>
            </w:r>
            <w:r w:rsidRPr="00997E9E">
              <w:rPr>
                <w:rFonts w:ascii="Courier New" w:eastAsia="Courier New" w:hAnsi="Courier New" w:cs="Courier New"/>
                <w:spacing w:val="-11"/>
                <w:szCs w:val="24"/>
              </w:rPr>
              <w:t xml:space="preserve"> </w:t>
            </w:r>
            <w:r w:rsidRPr="00997E9E">
              <w:rPr>
                <w:rFonts w:ascii="Courier New" w:eastAsia="Courier New" w:hAnsi="Courier New" w:cs="Courier New"/>
                <w:szCs w:val="24"/>
              </w:rPr>
              <w:t>SET</w:t>
            </w:r>
            <w:r w:rsidRPr="00997E9E">
              <w:rPr>
                <w:rFonts w:ascii="Courier New" w:eastAsia="Courier New" w:hAnsi="Courier New" w:cs="Courier New"/>
                <w:spacing w:val="-4"/>
                <w:szCs w:val="24"/>
              </w:rPr>
              <w:t xml:space="preserve"> </w:t>
            </w:r>
            <w:r w:rsidRPr="00997E9E">
              <w:rPr>
                <w:rFonts w:ascii="Courier New" w:eastAsia="Courier New" w:hAnsi="Courier New" w:cs="Courier New"/>
                <w:szCs w:val="24"/>
              </w:rPr>
              <w:t>field1=nilai1,</w:t>
            </w:r>
            <w:r w:rsidRPr="00997E9E">
              <w:rPr>
                <w:rFonts w:ascii="Courier New" w:eastAsia="Courier New" w:hAnsi="Courier New" w:cs="Courier New"/>
                <w:spacing w:val="-17"/>
                <w:szCs w:val="24"/>
              </w:rPr>
              <w:t xml:space="preserve"> </w:t>
            </w:r>
            <w:r w:rsidRPr="00997E9E">
              <w:rPr>
                <w:rFonts w:ascii="Courier New" w:eastAsia="Courier New" w:hAnsi="Courier New" w:cs="Courier New"/>
                <w:szCs w:val="24"/>
              </w:rPr>
              <w:t>field2=nilai2 [WHERE</w:t>
            </w:r>
            <w:r w:rsidRPr="00997E9E">
              <w:rPr>
                <w:rFonts w:ascii="Courier New" w:eastAsia="Courier New" w:hAnsi="Courier New" w:cs="Courier New"/>
                <w:spacing w:val="-7"/>
                <w:szCs w:val="24"/>
              </w:rPr>
              <w:t xml:space="preserve"> </w:t>
            </w:r>
            <w:r w:rsidRPr="00997E9E">
              <w:rPr>
                <w:rFonts w:ascii="Courier New" w:eastAsia="Courier New" w:hAnsi="Courier New" w:cs="Courier New"/>
                <w:szCs w:val="24"/>
              </w:rPr>
              <w:t>kondisi];</w:t>
            </w:r>
          </w:p>
        </w:tc>
      </w:tr>
    </w:tbl>
    <w:p w14:paraId="6AB0F00E" w14:textId="4DC198BB" w:rsidR="00997E9E" w:rsidRDefault="00997E9E" w:rsidP="00997E9E">
      <w:pPr>
        <w:pStyle w:val="ListParagraph"/>
        <w:spacing w:after="0" w:line="360" w:lineRule="auto"/>
        <w:ind w:left="426"/>
        <w:jc w:val="both"/>
        <w:rPr>
          <w:lang w:val="en-US"/>
        </w:rPr>
      </w:pPr>
      <w:r>
        <w:t>Perintah dalam tanda [] bersifat pilihan/opsional untuk mengubah suatu baris dengan kondisi tertentu yang dipersyaratkan.</w:t>
      </w:r>
    </w:p>
    <w:p w14:paraId="653B9D6E" w14:textId="6C8FD73A" w:rsidR="00C86632" w:rsidRDefault="00C86632" w:rsidP="00C86632">
      <w:pPr>
        <w:pStyle w:val="ListParagraph"/>
        <w:numPr>
          <w:ilvl w:val="0"/>
          <w:numId w:val="19"/>
        </w:numPr>
        <w:spacing w:after="0" w:line="360" w:lineRule="auto"/>
        <w:ind w:left="426" w:hanging="426"/>
        <w:jc w:val="both"/>
        <w:rPr>
          <w:lang w:val="en-US"/>
        </w:rPr>
      </w:pPr>
      <w:r>
        <w:rPr>
          <w:lang w:val="en-US"/>
        </w:rPr>
        <w:t>SELECT</w:t>
      </w:r>
    </w:p>
    <w:p w14:paraId="4B484522" w14:textId="06D30FDA" w:rsidR="00997E9E" w:rsidRDefault="00997E9E" w:rsidP="00997E9E">
      <w:pPr>
        <w:pStyle w:val="ListParagraph"/>
        <w:spacing w:after="0" w:line="360" w:lineRule="auto"/>
        <w:ind w:left="426"/>
        <w:jc w:val="both"/>
      </w:pPr>
      <w:r>
        <w:t>Perintah SELECT digunakan untuk menampilkan isi dari suatu tabel yang dapat dihubungkan dengan beberapa tabel lainnya. Menampilkan data semua kolom dengan menggunakan asterisk (*):</w:t>
      </w:r>
    </w:p>
    <w:tbl>
      <w:tblPr>
        <w:tblStyle w:val="TableGrid"/>
        <w:tblW w:w="0" w:type="auto"/>
        <w:tblLook w:val="04A0" w:firstRow="1" w:lastRow="0" w:firstColumn="1" w:lastColumn="0" w:noHBand="0" w:noVBand="1"/>
      </w:tblPr>
      <w:tblGrid>
        <w:gridCol w:w="7907"/>
      </w:tblGrid>
      <w:tr w:rsidR="00997E9E" w:rsidRPr="00AC1E3E" w14:paraId="0B0F0DAB"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2E90FB8D" w14:textId="3D9C32EE" w:rsidR="00997E9E" w:rsidRPr="00AC1E3E" w:rsidRDefault="00997E9E"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position w:val="1"/>
                <w:szCs w:val="24"/>
              </w:rPr>
              <w:t>SELECT * FROM namatabel;</w:t>
            </w:r>
          </w:p>
        </w:tc>
      </w:tr>
    </w:tbl>
    <w:p w14:paraId="4A723CD3" w14:textId="757619BE" w:rsidR="00997E9E" w:rsidRDefault="00997E9E" w:rsidP="00374752">
      <w:pPr>
        <w:pStyle w:val="ListParagraph"/>
        <w:spacing w:before="240" w:after="0" w:line="360" w:lineRule="auto"/>
        <w:ind w:left="426"/>
        <w:jc w:val="both"/>
      </w:pPr>
      <w:r>
        <w:t>Menampilkan data untuk field/kolom tertentu:</w:t>
      </w:r>
    </w:p>
    <w:tbl>
      <w:tblPr>
        <w:tblStyle w:val="TableGrid"/>
        <w:tblW w:w="0" w:type="auto"/>
        <w:tblLook w:val="04A0" w:firstRow="1" w:lastRow="0" w:firstColumn="1" w:lastColumn="0" w:noHBand="0" w:noVBand="1"/>
      </w:tblPr>
      <w:tblGrid>
        <w:gridCol w:w="7907"/>
      </w:tblGrid>
      <w:tr w:rsidR="00997E9E" w:rsidRPr="00AC1E3E" w14:paraId="24BDA8CC"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1B945640" w14:textId="04278BD2" w:rsidR="00997E9E" w:rsidRPr="00AC1E3E" w:rsidRDefault="00997E9E" w:rsidP="00374752">
            <w:pPr>
              <w:tabs>
                <w:tab w:val="left" w:pos="3090"/>
              </w:tabs>
              <w:spacing w:after="0" w:line="360" w:lineRule="auto"/>
              <w:jc w:val="center"/>
              <w:rPr>
                <w:rFonts w:ascii="Courier New" w:eastAsia="Courier New" w:hAnsi="Courier New" w:cs="Courier New"/>
                <w:szCs w:val="24"/>
              </w:rPr>
            </w:pPr>
            <w:r>
              <w:rPr>
                <w:rFonts w:ascii="Courier New" w:eastAsia="Courier New" w:hAnsi="Courier New" w:cs="Courier New"/>
                <w:position w:val="1"/>
                <w:szCs w:val="24"/>
              </w:rPr>
              <w:t>SELECT field1, field2, fiel</w:t>
            </w:r>
            <w:r>
              <w:rPr>
                <w:rFonts w:ascii="Courier New" w:eastAsia="Courier New" w:hAnsi="Courier New" w:cs="Courier New"/>
                <w:spacing w:val="1"/>
                <w:position w:val="1"/>
                <w:szCs w:val="24"/>
              </w:rPr>
              <w:t>d</w:t>
            </w:r>
            <w:r>
              <w:rPr>
                <w:rFonts w:ascii="Courier New" w:eastAsia="Courier New" w:hAnsi="Courier New" w:cs="Courier New"/>
                <w:position w:val="1"/>
                <w:szCs w:val="24"/>
              </w:rPr>
              <w:t>-n FROM namatabel;</w:t>
            </w:r>
          </w:p>
        </w:tc>
      </w:tr>
    </w:tbl>
    <w:p w14:paraId="3C00EDC4" w14:textId="7C47AFB1" w:rsidR="00997E9E" w:rsidRDefault="00997E9E" w:rsidP="00374752">
      <w:pPr>
        <w:pStyle w:val="ListParagraph"/>
        <w:spacing w:before="240" w:after="0" w:line="360" w:lineRule="auto"/>
        <w:ind w:left="426"/>
        <w:jc w:val="both"/>
      </w:pPr>
      <w:r>
        <w:t>Menampilkan data dengan kondisi tertentu menggunakan klausa WHERE:</w:t>
      </w:r>
    </w:p>
    <w:tbl>
      <w:tblPr>
        <w:tblStyle w:val="TableGrid"/>
        <w:tblW w:w="0" w:type="auto"/>
        <w:tblLook w:val="04A0" w:firstRow="1" w:lastRow="0" w:firstColumn="1" w:lastColumn="0" w:noHBand="0" w:noVBand="1"/>
      </w:tblPr>
      <w:tblGrid>
        <w:gridCol w:w="7907"/>
      </w:tblGrid>
      <w:tr w:rsidR="00997E9E" w:rsidRPr="00AC1E3E" w14:paraId="58EAEB91" w14:textId="77777777" w:rsidTr="008367C3">
        <w:tc>
          <w:tcPr>
            <w:tcW w:w="7907" w:type="dxa"/>
            <w:tcBorders>
              <w:top w:val="single" w:sz="12" w:space="0" w:color="F79646"/>
              <w:left w:val="single" w:sz="12" w:space="0" w:color="F79646"/>
              <w:bottom w:val="single" w:sz="12" w:space="0" w:color="F79646"/>
              <w:right w:val="single" w:sz="12" w:space="0" w:color="F79646"/>
            </w:tcBorders>
          </w:tcPr>
          <w:p w14:paraId="0AAE39C5" w14:textId="6EB3D887" w:rsidR="00997E9E" w:rsidRPr="00AC1E3E" w:rsidRDefault="00997E9E" w:rsidP="00374752">
            <w:pPr>
              <w:tabs>
                <w:tab w:val="left" w:pos="2040"/>
                <w:tab w:val="left" w:pos="3090"/>
                <w:tab w:val="center" w:pos="3845"/>
              </w:tabs>
              <w:spacing w:after="0" w:line="360" w:lineRule="auto"/>
              <w:jc w:val="center"/>
              <w:rPr>
                <w:rFonts w:ascii="Courier New" w:eastAsia="Courier New" w:hAnsi="Courier New" w:cs="Courier New"/>
                <w:szCs w:val="24"/>
              </w:rPr>
            </w:pPr>
            <w:r>
              <w:rPr>
                <w:rFonts w:ascii="Courier New" w:eastAsia="Courier New" w:hAnsi="Courier New" w:cs="Courier New"/>
                <w:szCs w:val="24"/>
              </w:rPr>
              <w:t>SELECT * FROM namatabel WHERE kondisi;</w:t>
            </w:r>
          </w:p>
        </w:tc>
      </w:tr>
    </w:tbl>
    <w:p w14:paraId="4B150BFC" w14:textId="2FF23D3B" w:rsidR="00C0012B" w:rsidRPr="008F000E" w:rsidRDefault="00C0012B" w:rsidP="008F000E">
      <w:pPr>
        <w:spacing w:after="0" w:line="360" w:lineRule="auto"/>
        <w:rPr>
          <w:rFonts w:eastAsiaTheme="majorEastAsia" w:cs="Times New Roman"/>
          <w:b/>
          <w:bCs/>
          <w:szCs w:val="24"/>
        </w:rPr>
      </w:pPr>
    </w:p>
    <w:p w14:paraId="372BCE33" w14:textId="652C1ED2" w:rsidR="0079374C" w:rsidRDefault="008F000E">
      <w:pPr>
        <w:spacing w:after="0" w:line="360" w:lineRule="auto"/>
        <w:rPr>
          <w:rFonts w:eastAsia="SimSun" w:cs="Times New Roman"/>
          <w:b/>
          <w:bCs/>
          <w:color w:val="000000"/>
          <w:szCs w:val="24"/>
          <w:lang w:val="en-US"/>
        </w:rPr>
      </w:pPr>
      <w:r>
        <w:rPr>
          <w:rFonts w:eastAsia="SimSun" w:cs="Times New Roman"/>
          <w:b/>
          <w:bCs/>
          <w:color w:val="000000"/>
          <w:szCs w:val="24"/>
          <w:lang w:val="en-US"/>
        </w:rPr>
        <w:br w:type="page"/>
      </w:r>
      <w:r w:rsidR="0079374C">
        <w:rPr>
          <w:noProof/>
        </w:rPr>
        <w:lastRenderedPageBreak/>
        <w:drawing>
          <wp:anchor distT="0" distB="0" distL="114300" distR="114300" simplePos="0" relativeHeight="251669504" behindDoc="0" locked="0" layoutInCell="1" allowOverlap="1" wp14:anchorId="5891A600" wp14:editId="22128E05">
            <wp:simplePos x="0" y="0"/>
            <wp:positionH relativeFrom="column">
              <wp:posOffset>-1430655</wp:posOffset>
            </wp:positionH>
            <wp:positionV relativeFrom="paragraph">
              <wp:posOffset>-1061086</wp:posOffset>
            </wp:positionV>
            <wp:extent cx="7520940" cy="10639425"/>
            <wp:effectExtent l="0" t="0" r="3810" b="0"/>
            <wp:wrapNone/>
            <wp:docPr id="1550299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7072" cy="106480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74C">
        <w:rPr>
          <w:rFonts w:eastAsia="SimSun" w:cs="Times New Roman"/>
          <w:b/>
          <w:bCs/>
          <w:color w:val="000000"/>
          <w:szCs w:val="24"/>
          <w:lang w:val="en-US"/>
        </w:rPr>
        <w:br w:type="page"/>
      </w:r>
    </w:p>
    <w:p w14:paraId="6790FA6F" w14:textId="77777777" w:rsidR="008F000E" w:rsidRDefault="008F000E" w:rsidP="0079374C">
      <w:pPr>
        <w:spacing w:after="0" w:line="360" w:lineRule="auto"/>
        <w:rPr>
          <w:rFonts w:eastAsia="SimSun" w:cs="Times New Roman"/>
          <w:b/>
          <w:bCs/>
          <w:color w:val="000000"/>
          <w:szCs w:val="24"/>
          <w:lang w:val="en-US"/>
        </w:rPr>
      </w:pPr>
    </w:p>
    <w:p w14:paraId="306198CB" w14:textId="0982B4DE" w:rsidR="00EF5CAB" w:rsidRDefault="00C0012B" w:rsidP="006A74EB">
      <w:pPr>
        <w:pStyle w:val="Heading1"/>
        <w:spacing w:before="0" w:line="360" w:lineRule="auto"/>
        <w:rPr>
          <w:rFonts w:cs="Times New Roman"/>
          <w:b/>
          <w:bCs/>
          <w:sz w:val="24"/>
          <w:szCs w:val="24"/>
          <w:lang w:val="en-US"/>
        </w:rPr>
      </w:pPr>
      <w:r>
        <w:rPr>
          <w:rFonts w:cs="Times New Roman"/>
          <w:b/>
          <w:bCs/>
          <w:sz w:val="24"/>
          <w:szCs w:val="24"/>
          <w:lang w:val="en-US"/>
        </w:rPr>
        <w:t xml:space="preserve">BAB </w:t>
      </w:r>
      <w:r w:rsidR="008F000E">
        <w:rPr>
          <w:rFonts w:cs="Times New Roman"/>
          <w:b/>
          <w:bCs/>
          <w:sz w:val="24"/>
          <w:szCs w:val="24"/>
          <w:lang w:val="en-US"/>
        </w:rPr>
        <w:t>IV</w:t>
      </w:r>
      <w:r w:rsidR="006A74EB">
        <w:rPr>
          <w:rFonts w:cs="Times New Roman"/>
          <w:b/>
          <w:bCs/>
          <w:sz w:val="24"/>
          <w:szCs w:val="24"/>
          <w:lang w:val="en-US"/>
        </w:rPr>
        <w:br/>
      </w:r>
      <w:r w:rsidR="00225DFF">
        <w:rPr>
          <w:rFonts w:cs="Times New Roman"/>
          <w:b/>
          <w:bCs/>
          <w:sz w:val="24"/>
          <w:szCs w:val="24"/>
        </w:rPr>
        <w:t xml:space="preserve">IMPLEMENTASI </w:t>
      </w:r>
    </w:p>
    <w:p w14:paraId="497C4C89" w14:textId="54481642" w:rsidR="00F05006" w:rsidRDefault="00F05006" w:rsidP="00B90C14">
      <w:pPr>
        <w:pStyle w:val="Heading2"/>
        <w:numPr>
          <w:ilvl w:val="1"/>
          <w:numId w:val="27"/>
        </w:numPr>
        <w:spacing w:before="0" w:line="360" w:lineRule="auto"/>
        <w:ind w:left="426" w:hanging="426"/>
        <w:rPr>
          <w:rFonts w:cs="Times New Roman"/>
          <w:b/>
          <w:bCs/>
          <w:szCs w:val="24"/>
          <w:lang w:val="en-US"/>
        </w:rPr>
      </w:pPr>
      <w:r>
        <w:rPr>
          <w:rFonts w:cs="Times New Roman"/>
          <w:b/>
          <w:bCs/>
          <w:szCs w:val="24"/>
          <w:lang w:val="en-US"/>
        </w:rPr>
        <w:t>Soal</w:t>
      </w:r>
    </w:p>
    <w:p w14:paraId="6AF2BC7E" w14:textId="06745420" w:rsidR="0028303D" w:rsidRDefault="0028303D" w:rsidP="0028303D">
      <w:pPr>
        <w:pStyle w:val="ListParagraph"/>
        <w:numPr>
          <w:ilvl w:val="0"/>
          <w:numId w:val="30"/>
        </w:numPr>
        <w:rPr>
          <w:lang w:val="en-US"/>
        </w:rPr>
      </w:pPr>
      <w:r>
        <w:rPr>
          <w:lang w:val="en-US"/>
        </w:rPr>
        <w:t xml:space="preserve">Universitas </w:t>
      </w:r>
      <w:proofErr w:type="spellStart"/>
      <w:r>
        <w:rPr>
          <w:lang w:val="en-US"/>
        </w:rPr>
        <w:t>trunojoyo</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sebuah</w:t>
      </w:r>
      <w:proofErr w:type="spellEnd"/>
      <w:r>
        <w:rPr>
          <w:lang w:val="en-US"/>
        </w:rPr>
        <w:t xml:space="preserve"> database untuk </w:t>
      </w:r>
      <w:proofErr w:type="spellStart"/>
      <w:r>
        <w:rPr>
          <w:lang w:val="en-US"/>
        </w:rPr>
        <w:t>mencatat</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transaksi</w:t>
      </w:r>
      <w:proofErr w:type="spellEnd"/>
      <w:r>
        <w:rPr>
          <w:lang w:val="en-US"/>
        </w:rPr>
        <w:t xml:space="preserve"> dan </w:t>
      </w:r>
      <w:proofErr w:type="spellStart"/>
      <w:r>
        <w:rPr>
          <w:lang w:val="en-US"/>
        </w:rPr>
        <w:t>keungan</w:t>
      </w:r>
      <w:proofErr w:type="spellEnd"/>
      <w:r>
        <w:rPr>
          <w:lang w:val="en-US"/>
        </w:rPr>
        <w:t xml:space="preserve"> yang </w:t>
      </w:r>
      <w:proofErr w:type="spellStart"/>
      <w:proofErr w:type="gramStart"/>
      <w:r>
        <w:rPr>
          <w:lang w:val="en-US"/>
        </w:rPr>
        <w:t>terjadi,berikut</w:t>
      </w:r>
      <w:proofErr w:type="spellEnd"/>
      <w:proofErr w:type="gramEnd"/>
      <w:r>
        <w:rPr>
          <w:lang w:val="en-US"/>
        </w:rPr>
        <w:t xml:space="preserve"> </w:t>
      </w:r>
      <w:proofErr w:type="spellStart"/>
      <w:r>
        <w:rPr>
          <w:lang w:val="en-US"/>
        </w:rPr>
        <w:t>adalah</w:t>
      </w:r>
      <w:proofErr w:type="spellEnd"/>
      <w:r>
        <w:rPr>
          <w:lang w:val="en-US"/>
        </w:rPr>
        <w:t xml:space="preserve"> </w:t>
      </w:r>
      <w:proofErr w:type="spellStart"/>
      <w:r>
        <w:rPr>
          <w:lang w:val="en-US"/>
        </w:rPr>
        <w:t>detai</w:t>
      </w:r>
      <w:proofErr w:type="spellEnd"/>
      <w:r>
        <w:rPr>
          <w:lang w:val="en-US"/>
        </w:rPr>
        <w:t xml:space="preserve"> </w:t>
      </w:r>
      <w:proofErr w:type="spellStart"/>
      <w:r>
        <w:rPr>
          <w:lang w:val="en-US"/>
        </w:rPr>
        <w:t>administrasi,keungan,dan</w:t>
      </w:r>
      <w:proofErr w:type="spellEnd"/>
      <w:r>
        <w:rPr>
          <w:lang w:val="en-US"/>
        </w:rPr>
        <w:t xml:space="preserve"> </w:t>
      </w:r>
      <w:proofErr w:type="spellStart"/>
      <w:r>
        <w:rPr>
          <w:lang w:val="en-US"/>
        </w:rPr>
        <w:t>laporan</w:t>
      </w:r>
      <w:proofErr w:type="spellEnd"/>
      <w:r>
        <w:rPr>
          <w:lang w:val="en-US"/>
        </w:rPr>
        <w:t xml:space="preserve"> yang perlu </w:t>
      </w:r>
      <w:proofErr w:type="spellStart"/>
      <w:r>
        <w:rPr>
          <w:lang w:val="en-US"/>
        </w:rPr>
        <w:t>dicatat</w:t>
      </w:r>
      <w:proofErr w:type="spellEnd"/>
      <w:r>
        <w:rPr>
          <w:lang w:val="en-US"/>
        </w:rPr>
        <w:t>:</w:t>
      </w:r>
    </w:p>
    <w:p w14:paraId="25DCADEF" w14:textId="0388C141" w:rsidR="0028303D" w:rsidRDefault="0028303D" w:rsidP="0028303D">
      <w:pPr>
        <w:pStyle w:val="ListParagraph"/>
        <w:rPr>
          <w:lang w:val="en-US"/>
        </w:rPr>
      </w:pPr>
      <w:proofErr w:type="spellStart"/>
      <w:r>
        <w:rPr>
          <w:lang w:val="en-US"/>
        </w:rPr>
        <w:t>Administraasi</w:t>
      </w:r>
      <w:proofErr w:type="spellEnd"/>
      <w:r>
        <w:rPr>
          <w:lang w:val="en-US"/>
        </w:rPr>
        <w:t>:</w:t>
      </w:r>
    </w:p>
    <w:p w14:paraId="0466882F" w14:textId="0BE43796" w:rsidR="0028303D" w:rsidRDefault="0028303D" w:rsidP="0028303D">
      <w:pPr>
        <w:pStyle w:val="ListParagraph"/>
        <w:numPr>
          <w:ilvl w:val="0"/>
          <w:numId w:val="31"/>
        </w:numPr>
        <w:rPr>
          <w:lang w:val="en-US"/>
        </w:rPr>
      </w:pPr>
      <w:proofErr w:type="spellStart"/>
      <w:r>
        <w:rPr>
          <w:lang w:val="en-US"/>
        </w:rPr>
        <w:t>Pencatatan</w:t>
      </w:r>
      <w:proofErr w:type="spellEnd"/>
      <w:r>
        <w:rPr>
          <w:lang w:val="en-US"/>
        </w:rPr>
        <w:t xml:space="preserve"> </w:t>
      </w:r>
      <w:proofErr w:type="spellStart"/>
      <w:proofErr w:type="gramStart"/>
      <w:r>
        <w:rPr>
          <w:lang w:val="en-US"/>
        </w:rPr>
        <w:t>mahasiswa:catat</w:t>
      </w:r>
      <w:proofErr w:type="spellEnd"/>
      <w:proofErr w:type="gramEnd"/>
      <w:r>
        <w:rPr>
          <w:lang w:val="en-US"/>
        </w:rPr>
        <w:t xml:space="preserve"> </w:t>
      </w:r>
      <w:proofErr w:type="spellStart"/>
      <w:r>
        <w:rPr>
          <w:lang w:val="en-US"/>
        </w:rPr>
        <w:t>setiap</w:t>
      </w:r>
      <w:proofErr w:type="spellEnd"/>
      <w:r>
        <w:rPr>
          <w:lang w:val="en-US"/>
        </w:rPr>
        <w:t xml:space="preserve"> data </w:t>
      </w:r>
      <w:proofErr w:type="spellStart"/>
      <w:r>
        <w:rPr>
          <w:lang w:val="en-US"/>
        </w:rPr>
        <w:t>mahasiswa</w:t>
      </w:r>
      <w:proofErr w:type="spellEnd"/>
      <w:r>
        <w:rPr>
          <w:lang w:val="en-US"/>
        </w:rPr>
        <w:t xml:space="preserve"> yang </w:t>
      </w:r>
      <w:proofErr w:type="spellStart"/>
      <w:r>
        <w:rPr>
          <w:lang w:val="en-US"/>
        </w:rPr>
        <w:t>ada</w:t>
      </w:r>
      <w:proofErr w:type="spellEnd"/>
      <w:r>
        <w:rPr>
          <w:lang w:val="en-US"/>
        </w:rPr>
        <w:t xml:space="preserve"> di Universitas </w:t>
      </w:r>
      <w:proofErr w:type="spellStart"/>
      <w:r>
        <w:rPr>
          <w:lang w:val="en-US"/>
        </w:rPr>
        <w:t>Trunojoyo</w:t>
      </w:r>
      <w:proofErr w:type="spellEnd"/>
    </w:p>
    <w:p w14:paraId="4DA5336D" w14:textId="3AEC0763" w:rsidR="0028303D" w:rsidRDefault="0028303D" w:rsidP="0028303D">
      <w:pPr>
        <w:pStyle w:val="ListParagraph"/>
        <w:numPr>
          <w:ilvl w:val="0"/>
          <w:numId w:val="31"/>
        </w:numPr>
        <w:rPr>
          <w:lang w:val="en-US"/>
        </w:rPr>
      </w:pPr>
      <w:proofErr w:type="spellStart"/>
      <w:proofErr w:type="gramStart"/>
      <w:r>
        <w:rPr>
          <w:lang w:val="en-US"/>
        </w:rPr>
        <w:t>Pencatatan</w:t>
      </w:r>
      <w:proofErr w:type="spellEnd"/>
      <w:r>
        <w:rPr>
          <w:lang w:val="en-US"/>
        </w:rPr>
        <w:t xml:space="preserve">  </w:t>
      </w:r>
      <w:proofErr w:type="spellStart"/>
      <w:r>
        <w:rPr>
          <w:lang w:val="en-US"/>
        </w:rPr>
        <w:t>dosen</w:t>
      </w:r>
      <w:proofErr w:type="spellEnd"/>
      <w:proofErr w:type="gramEnd"/>
      <w:r>
        <w:rPr>
          <w:lang w:val="en-US"/>
        </w:rPr>
        <w:t>:</w:t>
      </w:r>
      <w:r w:rsidRPr="0028303D">
        <w:rPr>
          <w:lang w:val="en-US"/>
        </w:rPr>
        <w:t xml:space="preserve"> </w:t>
      </w:r>
      <w:proofErr w:type="spellStart"/>
      <w:r>
        <w:rPr>
          <w:lang w:val="en-US"/>
        </w:rPr>
        <w:t>catat</w:t>
      </w:r>
      <w:proofErr w:type="spellEnd"/>
      <w:r>
        <w:rPr>
          <w:lang w:val="en-US"/>
        </w:rPr>
        <w:t xml:space="preserve"> </w:t>
      </w:r>
      <w:proofErr w:type="spellStart"/>
      <w:r>
        <w:rPr>
          <w:lang w:val="en-US"/>
        </w:rPr>
        <w:t>setiap</w:t>
      </w:r>
      <w:proofErr w:type="spellEnd"/>
      <w:r>
        <w:rPr>
          <w:lang w:val="en-US"/>
        </w:rPr>
        <w:t xml:space="preserve"> data </w:t>
      </w:r>
      <w:proofErr w:type="spellStart"/>
      <w:r>
        <w:rPr>
          <w:lang w:val="en-US"/>
        </w:rPr>
        <w:t>dosen</w:t>
      </w:r>
      <w:proofErr w:type="spellEnd"/>
      <w:r>
        <w:rPr>
          <w:lang w:val="en-US"/>
        </w:rPr>
        <w:t xml:space="preserve"> yang </w:t>
      </w:r>
      <w:proofErr w:type="spellStart"/>
      <w:r>
        <w:rPr>
          <w:lang w:val="en-US"/>
        </w:rPr>
        <w:t>ada</w:t>
      </w:r>
      <w:proofErr w:type="spellEnd"/>
      <w:r>
        <w:rPr>
          <w:lang w:val="en-US"/>
        </w:rPr>
        <w:t xml:space="preserve"> di Universitas </w:t>
      </w:r>
      <w:proofErr w:type="spellStart"/>
      <w:r>
        <w:rPr>
          <w:lang w:val="en-US"/>
        </w:rPr>
        <w:t>Trunojoyo</w:t>
      </w:r>
      <w:proofErr w:type="spellEnd"/>
    </w:p>
    <w:p w14:paraId="51436D66" w14:textId="24EC7985" w:rsidR="0028303D" w:rsidRDefault="0028303D" w:rsidP="0028303D">
      <w:pPr>
        <w:pStyle w:val="ListParagraph"/>
        <w:numPr>
          <w:ilvl w:val="0"/>
          <w:numId w:val="31"/>
        </w:numPr>
        <w:rPr>
          <w:lang w:val="en-US"/>
        </w:rPr>
      </w:pPr>
      <w:proofErr w:type="spellStart"/>
      <w:r>
        <w:rPr>
          <w:lang w:val="en-US"/>
        </w:rPr>
        <w:t>Pencattan</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kuliah</w:t>
      </w:r>
      <w:proofErr w:type="spellEnd"/>
      <w:r>
        <w:rPr>
          <w:lang w:val="en-US"/>
        </w:rPr>
        <w:t xml:space="preserve"> dan lulus:</w:t>
      </w:r>
      <w:r w:rsidRPr="0028303D">
        <w:rPr>
          <w:lang w:val="en-US"/>
        </w:rPr>
        <w:t xml:space="preserve"> </w:t>
      </w:r>
      <w:proofErr w:type="spellStart"/>
      <w:r>
        <w:rPr>
          <w:lang w:val="en-US"/>
        </w:rPr>
        <w:t>catat</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mahasiswa</w:t>
      </w:r>
      <w:proofErr w:type="spellEnd"/>
      <w:r>
        <w:rPr>
          <w:lang w:val="en-US"/>
        </w:rPr>
        <w:t xml:space="preserve"> yang </w:t>
      </w:r>
      <w:proofErr w:type="spellStart"/>
      <w:r>
        <w:rPr>
          <w:lang w:val="en-US"/>
        </w:rPr>
        <w:t>berhenti</w:t>
      </w:r>
      <w:proofErr w:type="spellEnd"/>
      <w:r>
        <w:rPr>
          <w:lang w:val="en-US"/>
        </w:rPr>
        <w:t xml:space="preserve"> </w:t>
      </w:r>
      <w:proofErr w:type="spellStart"/>
      <w:r>
        <w:rPr>
          <w:lang w:val="en-US"/>
        </w:rPr>
        <w:t>kuliah</w:t>
      </w:r>
      <w:proofErr w:type="spellEnd"/>
      <w:r>
        <w:rPr>
          <w:lang w:val="en-US"/>
        </w:rPr>
        <w:t xml:space="preserve"> dan lulus</w:t>
      </w:r>
    </w:p>
    <w:p w14:paraId="79F14698" w14:textId="5512204A" w:rsidR="0028303D" w:rsidRDefault="0028303D" w:rsidP="0028303D">
      <w:pPr>
        <w:pStyle w:val="ListParagraph"/>
        <w:numPr>
          <w:ilvl w:val="0"/>
          <w:numId w:val="31"/>
        </w:numPr>
        <w:rPr>
          <w:lang w:val="en-US"/>
        </w:rPr>
      </w:pPr>
      <w:proofErr w:type="spellStart"/>
      <w:r>
        <w:rPr>
          <w:lang w:val="en-US"/>
        </w:rPr>
        <w:t>Pendataan</w:t>
      </w:r>
      <w:proofErr w:type="spellEnd"/>
      <w:r>
        <w:rPr>
          <w:lang w:val="en-US"/>
        </w:rPr>
        <w:t xml:space="preserve"> </w:t>
      </w:r>
      <w:proofErr w:type="spellStart"/>
      <w:r>
        <w:rPr>
          <w:lang w:val="en-US"/>
        </w:rPr>
        <w:t>mata</w:t>
      </w:r>
      <w:proofErr w:type="spellEnd"/>
      <w:r>
        <w:rPr>
          <w:lang w:val="en-US"/>
        </w:rPr>
        <w:t xml:space="preserve"> </w:t>
      </w:r>
      <w:proofErr w:type="spellStart"/>
      <w:proofErr w:type="gramStart"/>
      <w:r>
        <w:rPr>
          <w:lang w:val="en-US"/>
        </w:rPr>
        <w:t>kuliah</w:t>
      </w:r>
      <w:proofErr w:type="spellEnd"/>
      <w:r>
        <w:rPr>
          <w:lang w:val="en-US"/>
        </w:rPr>
        <w:t xml:space="preserve"> :</w:t>
      </w:r>
      <w:proofErr w:type="spellStart"/>
      <w:r>
        <w:rPr>
          <w:lang w:val="en-US"/>
        </w:rPr>
        <w:t>catat</w:t>
      </w:r>
      <w:proofErr w:type="spellEnd"/>
      <w:proofErr w:type="gramEnd"/>
      <w:r>
        <w:rPr>
          <w:lang w:val="en-US"/>
        </w:rPr>
        <w:t xml:space="preserve"> </w:t>
      </w:r>
      <w:proofErr w:type="spellStart"/>
      <w:r>
        <w:rPr>
          <w:lang w:val="en-US"/>
        </w:rPr>
        <w:t>setiap</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oleh </w:t>
      </w:r>
      <w:proofErr w:type="spellStart"/>
      <w:r>
        <w:rPr>
          <w:lang w:val="en-US"/>
        </w:rPr>
        <w:t>mahsiswa</w:t>
      </w:r>
      <w:proofErr w:type="spellEnd"/>
      <w:r>
        <w:rPr>
          <w:lang w:val="en-US"/>
        </w:rPr>
        <w:t>.</w:t>
      </w:r>
    </w:p>
    <w:p w14:paraId="10413942" w14:textId="742F86D3" w:rsidR="0028303D" w:rsidRDefault="0028303D" w:rsidP="0028303D">
      <w:pPr>
        <w:ind w:left="720"/>
        <w:rPr>
          <w:lang w:val="en-US"/>
        </w:rPr>
      </w:pPr>
      <w:proofErr w:type="spellStart"/>
      <w:r>
        <w:rPr>
          <w:lang w:val="en-US"/>
        </w:rPr>
        <w:t>Kuangan</w:t>
      </w:r>
      <w:proofErr w:type="spellEnd"/>
    </w:p>
    <w:p w14:paraId="6015C1C2" w14:textId="78FBEF83" w:rsidR="0028303D" w:rsidRDefault="0028303D" w:rsidP="0028303D">
      <w:pPr>
        <w:pStyle w:val="ListParagraph"/>
        <w:numPr>
          <w:ilvl w:val="0"/>
          <w:numId w:val="32"/>
        </w:numPr>
        <w:rPr>
          <w:lang w:val="en-US"/>
        </w:rPr>
      </w:pPr>
      <w:proofErr w:type="spellStart"/>
      <w:r>
        <w:rPr>
          <w:lang w:val="en-US"/>
        </w:rPr>
        <w:t>Pembayaran</w:t>
      </w:r>
      <w:proofErr w:type="spellEnd"/>
      <w:r>
        <w:rPr>
          <w:lang w:val="en-US"/>
        </w:rPr>
        <w:t xml:space="preserve"> UKT: Masukkan </w:t>
      </w:r>
      <w:proofErr w:type="spellStart"/>
      <w:r>
        <w:rPr>
          <w:lang w:val="en-US"/>
        </w:rPr>
        <w:t>setiap</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Pembayaran</w:t>
      </w:r>
      <w:proofErr w:type="spellEnd"/>
      <w:r>
        <w:rPr>
          <w:lang w:val="en-US"/>
        </w:rPr>
        <w:t xml:space="preserve"> UKT </w:t>
      </w:r>
      <w:proofErr w:type="spellStart"/>
      <w:r>
        <w:rPr>
          <w:lang w:val="en-US"/>
        </w:rPr>
        <w:t>mahasiswa</w:t>
      </w:r>
      <w:proofErr w:type="spellEnd"/>
    </w:p>
    <w:p w14:paraId="1A9AF39A" w14:textId="3834F45F" w:rsidR="0028303D" w:rsidRDefault="0028303D" w:rsidP="0028303D">
      <w:pPr>
        <w:pStyle w:val="ListParagraph"/>
        <w:numPr>
          <w:ilvl w:val="0"/>
          <w:numId w:val="32"/>
        </w:numPr>
        <w:rPr>
          <w:lang w:val="en-US"/>
        </w:rPr>
      </w:pPr>
      <w:proofErr w:type="spellStart"/>
      <w:r>
        <w:rPr>
          <w:lang w:val="en-US"/>
        </w:rPr>
        <w:t>Pembayaran</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catat</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dosen</w:t>
      </w:r>
      <w:proofErr w:type="spellEnd"/>
    </w:p>
    <w:p w14:paraId="3C913B87" w14:textId="503FD5C3" w:rsidR="0028303D" w:rsidRDefault="0028303D" w:rsidP="0028303D">
      <w:pPr>
        <w:pStyle w:val="ListParagraph"/>
        <w:numPr>
          <w:ilvl w:val="0"/>
          <w:numId w:val="32"/>
        </w:numPr>
        <w:rPr>
          <w:lang w:val="en-US"/>
        </w:rPr>
      </w:pPr>
      <w:proofErr w:type="spellStart"/>
      <w:r>
        <w:rPr>
          <w:lang w:val="en-US"/>
        </w:rPr>
        <w:t>Pembelian</w:t>
      </w:r>
      <w:proofErr w:type="spellEnd"/>
      <w:r>
        <w:rPr>
          <w:lang w:val="en-US"/>
        </w:rPr>
        <w:t xml:space="preserve"> </w:t>
      </w:r>
      <w:proofErr w:type="spellStart"/>
      <w:r>
        <w:rPr>
          <w:lang w:val="en-US"/>
        </w:rPr>
        <w:t>peralatan</w:t>
      </w:r>
      <w:proofErr w:type="spellEnd"/>
      <w:r>
        <w:rPr>
          <w:lang w:val="en-US"/>
        </w:rPr>
        <w:t xml:space="preserve"> dan </w:t>
      </w:r>
      <w:proofErr w:type="spellStart"/>
      <w:r>
        <w:rPr>
          <w:lang w:val="en-US"/>
        </w:rPr>
        <w:t>bahan</w:t>
      </w:r>
      <w:proofErr w:type="spellEnd"/>
      <w:r>
        <w:rPr>
          <w:lang w:val="en-US"/>
        </w:rPr>
        <w:t xml:space="preserve"> </w:t>
      </w:r>
      <w:proofErr w:type="spellStart"/>
      <w:proofErr w:type="gramStart"/>
      <w:r>
        <w:rPr>
          <w:lang w:val="en-US"/>
        </w:rPr>
        <w:t>ajar:catat</w:t>
      </w:r>
      <w:proofErr w:type="spellEnd"/>
      <w:proofErr w:type="gramEnd"/>
      <w:r>
        <w:rPr>
          <w:lang w:val="en-US"/>
        </w:rPr>
        <w:t xml:space="preserve"> </w:t>
      </w:r>
      <w:proofErr w:type="spellStart"/>
      <w:r>
        <w:rPr>
          <w:lang w:val="en-US"/>
        </w:rPr>
        <w:t>setiap</w:t>
      </w:r>
      <w:proofErr w:type="spellEnd"/>
      <w:r>
        <w:rPr>
          <w:lang w:val="en-US"/>
        </w:rPr>
        <w:t xml:space="preserve"> </w:t>
      </w:r>
      <w:proofErr w:type="spellStart"/>
      <w:r>
        <w:rPr>
          <w:lang w:val="en-US"/>
        </w:rPr>
        <w:t>pembelian</w:t>
      </w:r>
      <w:proofErr w:type="spellEnd"/>
      <w:r>
        <w:rPr>
          <w:lang w:val="en-US"/>
        </w:rPr>
        <w:t xml:space="preserve"> </w:t>
      </w:r>
      <w:proofErr w:type="spellStart"/>
      <w:r>
        <w:rPr>
          <w:lang w:val="en-US"/>
        </w:rPr>
        <w:t>peraltan</w:t>
      </w:r>
      <w:proofErr w:type="spellEnd"/>
      <w:r>
        <w:rPr>
          <w:lang w:val="en-US"/>
        </w:rPr>
        <w:t xml:space="preserve"> dan </w:t>
      </w:r>
      <w:proofErr w:type="spellStart"/>
      <w:r>
        <w:rPr>
          <w:lang w:val="en-US"/>
        </w:rPr>
        <w:t>bahan</w:t>
      </w:r>
      <w:proofErr w:type="spellEnd"/>
      <w:r>
        <w:rPr>
          <w:lang w:val="en-US"/>
        </w:rPr>
        <w:t xml:space="preserve"> ajar untuk </w:t>
      </w:r>
      <w:proofErr w:type="spellStart"/>
      <w:r>
        <w:rPr>
          <w:lang w:val="en-US"/>
        </w:rPr>
        <w:t>keperluan</w:t>
      </w:r>
      <w:proofErr w:type="spellEnd"/>
      <w:r>
        <w:rPr>
          <w:lang w:val="en-US"/>
        </w:rPr>
        <w:t xml:space="preserve"> </w:t>
      </w:r>
      <w:proofErr w:type="spellStart"/>
      <w:r>
        <w:rPr>
          <w:lang w:val="en-US"/>
        </w:rPr>
        <w:t>pengajaran</w:t>
      </w:r>
      <w:proofErr w:type="spellEnd"/>
    </w:p>
    <w:p w14:paraId="47A2930D" w14:textId="32409532" w:rsidR="0028303D" w:rsidRDefault="0028303D" w:rsidP="0028303D">
      <w:pPr>
        <w:pStyle w:val="ListParagraph"/>
        <w:numPr>
          <w:ilvl w:val="0"/>
          <w:numId w:val="32"/>
        </w:numPr>
        <w:rPr>
          <w:lang w:val="en-US"/>
        </w:rPr>
      </w:pPr>
      <w:proofErr w:type="spellStart"/>
      <w:r>
        <w:rPr>
          <w:lang w:val="en-US"/>
        </w:rPr>
        <w:t>Pembayaran</w:t>
      </w:r>
      <w:proofErr w:type="spellEnd"/>
      <w:r>
        <w:rPr>
          <w:lang w:val="en-US"/>
        </w:rPr>
        <w:t xml:space="preserve"> </w:t>
      </w:r>
      <w:proofErr w:type="spellStart"/>
      <w:r>
        <w:rPr>
          <w:lang w:val="en-US"/>
        </w:rPr>
        <w:t>tagihan</w:t>
      </w:r>
      <w:proofErr w:type="spellEnd"/>
      <w:r>
        <w:rPr>
          <w:lang w:val="en-US"/>
        </w:rPr>
        <w:t xml:space="preserve"> </w:t>
      </w:r>
      <w:proofErr w:type="spellStart"/>
      <w:proofErr w:type="gramStart"/>
      <w:r>
        <w:rPr>
          <w:lang w:val="en-US"/>
        </w:rPr>
        <w:t>Listrik,air</w:t>
      </w:r>
      <w:proofErr w:type="gramEnd"/>
      <w:r>
        <w:rPr>
          <w:lang w:val="en-US"/>
        </w:rPr>
        <w:t>,dll:catat</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tagihan</w:t>
      </w:r>
      <w:proofErr w:type="spellEnd"/>
      <w:r>
        <w:rPr>
          <w:lang w:val="en-US"/>
        </w:rPr>
        <w:t xml:space="preserve"> </w:t>
      </w:r>
      <w:proofErr w:type="spellStart"/>
      <w:r>
        <w:rPr>
          <w:lang w:val="en-US"/>
        </w:rPr>
        <w:t>ruti</w:t>
      </w:r>
      <w:proofErr w:type="spellEnd"/>
      <w:r>
        <w:rPr>
          <w:lang w:val="en-US"/>
        </w:rPr>
        <w:t xml:space="preserve"> Universitas </w:t>
      </w:r>
      <w:proofErr w:type="spellStart"/>
      <w:r>
        <w:rPr>
          <w:lang w:val="en-US"/>
        </w:rPr>
        <w:t>Trunojoyo</w:t>
      </w:r>
      <w:proofErr w:type="spellEnd"/>
    </w:p>
    <w:p w14:paraId="42E3BC4C" w14:textId="2528ED87" w:rsidR="0028303D" w:rsidRDefault="0028303D" w:rsidP="0028303D">
      <w:pPr>
        <w:ind w:left="720"/>
        <w:rPr>
          <w:lang w:val="en-US"/>
        </w:rPr>
      </w:pPr>
      <w:proofErr w:type="spellStart"/>
      <w:r>
        <w:rPr>
          <w:lang w:val="en-US"/>
        </w:rPr>
        <w:t>Laporan</w:t>
      </w:r>
      <w:proofErr w:type="spellEnd"/>
    </w:p>
    <w:p w14:paraId="45BFAA82" w14:textId="50B331BC" w:rsidR="0028303D" w:rsidRDefault="0028303D" w:rsidP="0028303D">
      <w:pPr>
        <w:pStyle w:val="ListParagraph"/>
        <w:numPr>
          <w:ilvl w:val="0"/>
          <w:numId w:val="33"/>
        </w:numPr>
        <w:rPr>
          <w:lang w:val="en-US"/>
        </w:rPr>
      </w:pPr>
      <w:proofErr w:type="spellStart"/>
      <w:r>
        <w:rPr>
          <w:lang w:val="en-US"/>
        </w:rPr>
        <w:t>Laporan</w:t>
      </w:r>
      <w:proofErr w:type="spellEnd"/>
      <w:r>
        <w:rPr>
          <w:lang w:val="en-US"/>
        </w:rPr>
        <w:t xml:space="preserve"> daftar </w:t>
      </w:r>
      <w:proofErr w:type="spellStart"/>
      <w:r>
        <w:rPr>
          <w:lang w:val="en-US"/>
        </w:rPr>
        <w:t>mahasiswa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mahasiswa</w:t>
      </w:r>
      <w:proofErr w:type="spellEnd"/>
      <w:r>
        <w:rPr>
          <w:lang w:val="en-US"/>
        </w:rPr>
        <w:t xml:space="preserve"> di universitas </w:t>
      </w:r>
      <w:proofErr w:type="spellStart"/>
      <w:r>
        <w:rPr>
          <w:lang w:val="en-US"/>
        </w:rPr>
        <w:t>trunojoyo</w:t>
      </w:r>
      <w:proofErr w:type="spellEnd"/>
    </w:p>
    <w:p w14:paraId="19570826" w14:textId="37768E8A" w:rsidR="00103708" w:rsidRDefault="0028303D" w:rsidP="00103708">
      <w:pPr>
        <w:pStyle w:val="ListParagraph"/>
        <w:numPr>
          <w:ilvl w:val="0"/>
          <w:numId w:val="33"/>
        </w:numPr>
        <w:rPr>
          <w:lang w:val="en-US"/>
        </w:rPr>
      </w:pPr>
      <w:proofErr w:type="spellStart"/>
      <w:r>
        <w:rPr>
          <w:lang w:val="en-US"/>
        </w:rPr>
        <w:t>Laporan</w:t>
      </w:r>
      <w:proofErr w:type="spellEnd"/>
      <w:r>
        <w:rPr>
          <w:lang w:val="en-US"/>
        </w:rPr>
        <w:t xml:space="preserve"> daftar </w:t>
      </w:r>
      <w:proofErr w:type="spellStart"/>
      <w:r>
        <w:rPr>
          <w:lang w:val="en-US"/>
        </w:rPr>
        <w:t>dosen</w:t>
      </w:r>
      <w:proofErr w:type="spellEnd"/>
      <w:proofErr w:type="gramStart"/>
      <w:r>
        <w:rPr>
          <w:lang w:val="en-US"/>
        </w:rPr>
        <w:t xml:space="preserve">: </w:t>
      </w:r>
      <w:r w:rsidR="00103708">
        <w:rPr>
          <w:lang w:val="en-US"/>
        </w:rPr>
        <w:t>:</w:t>
      </w:r>
      <w:proofErr w:type="gramEnd"/>
      <w:r w:rsidR="00103708">
        <w:rPr>
          <w:lang w:val="en-US"/>
        </w:rPr>
        <w:t xml:space="preserve"> </w:t>
      </w:r>
      <w:proofErr w:type="spellStart"/>
      <w:r w:rsidR="00103708">
        <w:rPr>
          <w:lang w:val="en-US"/>
        </w:rPr>
        <w:t>Laporan</w:t>
      </w:r>
      <w:proofErr w:type="spellEnd"/>
      <w:r w:rsidR="00103708">
        <w:rPr>
          <w:lang w:val="en-US"/>
        </w:rPr>
        <w:t xml:space="preserve"> </w:t>
      </w:r>
      <w:proofErr w:type="spellStart"/>
      <w:r w:rsidR="00103708">
        <w:rPr>
          <w:lang w:val="en-US"/>
        </w:rPr>
        <w:t>jumlah</w:t>
      </w:r>
      <w:proofErr w:type="spellEnd"/>
      <w:r w:rsidR="00103708">
        <w:rPr>
          <w:lang w:val="en-US"/>
        </w:rPr>
        <w:t xml:space="preserve"> </w:t>
      </w:r>
      <w:proofErr w:type="spellStart"/>
      <w:r w:rsidR="00103708">
        <w:rPr>
          <w:lang w:val="en-US"/>
        </w:rPr>
        <w:t>dosen</w:t>
      </w:r>
      <w:proofErr w:type="spellEnd"/>
      <w:r w:rsidR="00103708">
        <w:rPr>
          <w:lang w:val="en-US"/>
        </w:rPr>
        <w:t xml:space="preserve"> di universitas </w:t>
      </w:r>
      <w:proofErr w:type="spellStart"/>
      <w:r w:rsidR="00103708">
        <w:rPr>
          <w:lang w:val="en-US"/>
        </w:rPr>
        <w:t>trunojoyo</w:t>
      </w:r>
      <w:proofErr w:type="spellEnd"/>
    </w:p>
    <w:p w14:paraId="5AEDDF94" w14:textId="61E2A451" w:rsidR="00103708" w:rsidRDefault="00103708" w:rsidP="00103708">
      <w:pPr>
        <w:pStyle w:val="ListParagraph"/>
        <w:numPr>
          <w:ilvl w:val="0"/>
          <w:numId w:val="33"/>
        </w:numPr>
        <w:rPr>
          <w:lang w:val="en-US"/>
        </w:rPr>
      </w:pPr>
      <w:proofErr w:type="spellStart"/>
      <w:r>
        <w:rPr>
          <w:lang w:val="en-US"/>
        </w:rPr>
        <w:t>Laporan</w:t>
      </w:r>
      <w:proofErr w:type="spellEnd"/>
      <w:r>
        <w:rPr>
          <w:lang w:val="en-US"/>
        </w:rPr>
        <w:t xml:space="preserve"> </w:t>
      </w:r>
      <w:proofErr w:type="spellStart"/>
      <w:r>
        <w:rPr>
          <w:lang w:val="en-US"/>
        </w:rPr>
        <w:t>keungan</w:t>
      </w:r>
      <w:proofErr w:type="spellEnd"/>
      <w:proofErr w:type="gramStart"/>
      <w:r>
        <w:rPr>
          <w:lang w:val="en-US"/>
        </w:rPr>
        <w:t>: :</w:t>
      </w:r>
      <w:proofErr w:type="gramEnd"/>
      <w:r>
        <w:rPr>
          <w:lang w:val="en-US"/>
        </w:rPr>
        <w:t xml:space="preserve"> </w:t>
      </w:r>
      <w:proofErr w:type="spellStart"/>
      <w:r>
        <w:rPr>
          <w:lang w:val="en-US"/>
        </w:rPr>
        <w:t>Laporan</w:t>
      </w:r>
      <w:proofErr w:type="spellEnd"/>
      <w:r>
        <w:rPr>
          <w:lang w:val="en-US"/>
        </w:rPr>
        <w:t xml:space="preserve"> </w:t>
      </w:r>
      <w:proofErr w:type="spellStart"/>
      <w:r>
        <w:rPr>
          <w:lang w:val="en-US"/>
        </w:rPr>
        <w:t>keungan</w:t>
      </w:r>
      <w:proofErr w:type="spellEnd"/>
      <w:r>
        <w:rPr>
          <w:lang w:val="en-US"/>
        </w:rPr>
        <w:t xml:space="preserve"> di universitas </w:t>
      </w:r>
      <w:proofErr w:type="spellStart"/>
      <w:r>
        <w:rPr>
          <w:lang w:val="en-US"/>
        </w:rPr>
        <w:t>trunojoyo</w:t>
      </w:r>
      <w:proofErr w:type="spellEnd"/>
    </w:p>
    <w:p w14:paraId="7D227A5F" w14:textId="57D93894" w:rsidR="001B2245" w:rsidRPr="00103708" w:rsidRDefault="00103708" w:rsidP="00D91C34">
      <w:pPr>
        <w:pStyle w:val="ListParagraph"/>
        <w:numPr>
          <w:ilvl w:val="0"/>
          <w:numId w:val="30"/>
        </w:numPr>
        <w:rPr>
          <w:lang w:val="en-US"/>
        </w:rPr>
      </w:pPr>
      <w:r>
        <w:rPr>
          <w:lang w:val="en-US"/>
        </w:rPr>
        <w:t>Isi data pada table masing-masing 10 data</w:t>
      </w:r>
    </w:p>
    <w:p w14:paraId="0FDBCB76" w14:textId="1F311B43" w:rsidR="006A74EB" w:rsidRPr="00C0012B" w:rsidRDefault="00C81D8C" w:rsidP="00B90C14">
      <w:pPr>
        <w:pStyle w:val="Heading2"/>
        <w:numPr>
          <w:ilvl w:val="1"/>
          <w:numId w:val="27"/>
        </w:numPr>
        <w:spacing w:before="0" w:line="360" w:lineRule="auto"/>
        <w:ind w:left="426" w:hanging="426"/>
        <w:rPr>
          <w:rFonts w:cs="Times New Roman"/>
          <w:b/>
          <w:bCs/>
          <w:szCs w:val="24"/>
        </w:rPr>
      </w:pPr>
      <w:r>
        <w:rPr>
          <w:rFonts w:cs="Times New Roman"/>
          <w:b/>
          <w:bCs/>
          <w:szCs w:val="24"/>
          <w:lang w:val="en-US"/>
        </w:rPr>
        <w:lastRenderedPageBreak/>
        <w:t>Query</w:t>
      </w:r>
    </w:p>
    <w:p w14:paraId="3A2EEF68" w14:textId="23B6F93F" w:rsidR="00E43D4B" w:rsidRPr="00DF1C8F" w:rsidRDefault="00DF1C8F" w:rsidP="00DF1C8F">
      <w:pPr>
        <w:pStyle w:val="ListParagraph"/>
        <w:numPr>
          <w:ilvl w:val="0"/>
          <w:numId w:val="20"/>
        </w:numPr>
        <w:spacing w:after="0" w:line="360" w:lineRule="auto"/>
        <w:jc w:val="both"/>
        <w:rPr>
          <w:rFonts w:cs="Times New Roman"/>
          <w:bCs/>
          <w:szCs w:val="24"/>
          <w:lang w:val="en-US"/>
        </w:rPr>
      </w:pPr>
      <w:r>
        <w:rPr>
          <w:rFonts w:cs="Times New Roman"/>
          <w:bCs/>
          <w:noProof/>
          <w:szCs w:val="24"/>
          <w:lang w:val="en-US"/>
        </w:rPr>
        <mc:AlternateContent>
          <mc:Choice Requires="wps">
            <w:drawing>
              <wp:anchor distT="0" distB="0" distL="114300" distR="114300" simplePos="0" relativeHeight="251659264" behindDoc="0" locked="0" layoutInCell="1" allowOverlap="1" wp14:anchorId="0AB385A9" wp14:editId="683CB21C">
                <wp:simplePos x="0" y="0"/>
                <wp:positionH relativeFrom="column">
                  <wp:posOffset>474345</wp:posOffset>
                </wp:positionH>
                <wp:positionV relativeFrom="paragraph">
                  <wp:posOffset>266065</wp:posOffset>
                </wp:positionV>
                <wp:extent cx="4543425" cy="7953375"/>
                <wp:effectExtent l="0" t="0" r="28575" b="28575"/>
                <wp:wrapTopAndBottom/>
                <wp:docPr id="149227566" name="Text Box 1"/>
                <wp:cNvGraphicFramePr/>
                <a:graphic xmlns:a="http://schemas.openxmlformats.org/drawingml/2006/main">
                  <a:graphicData uri="http://schemas.microsoft.com/office/word/2010/wordprocessingShape">
                    <wps:wsp>
                      <wps:cNvSpPr txBox="1"/>
                      <wps:spPr>
                        <a:xfrm>
                          <a:off x="0" y="0"/>
                          <a:ext cx="4543425" cy="7953375"/>
                        </a:xfrm>
                        <a:prstGeom prst="rect">
                          <a:avLst/>
                        </a:prstGeom>
                        <a:solidFill>
                          <a:schemeClr val="lt1"/>
                        </a:solidFill>
                        <a:ln w="6350">
                          <a:solidFill>
                            <a:prstClr val="black"/>
                          </a:solidFill>
                        </a:ln>
                      </wps:spPr>
                      <wps:txbx>
                        <w:txbxContent>
                          <w:p w14:paraId="13202134" w14:textId="77777777" w:rsidR="00DF1C8F" w:rsidRDefault="00DF1C8F" w:rsidP="00DF1C8F">
                            <w:r>
                              <w:t>CREATE DATABASE db_university;</w:t>
                            </w:r>
                          </w:p>
                          <w:p w14:paraId="52A688A1" w14:textId="77777777" w:rsidR="00DF1C8F" w:rsidRDefault="00DF1C8F" w:rsidP="00DF1C8F">
                            <w:r>
                              <w:t>DROP DATABASE db_university;</w:t>
                            </w:r>
                          </w:p>
                          <w:p w14:paraId="43710653" w14:textId="31BA2D30" w:rsidR="00DF1C8F" w:rsidRDefault="00DF1C8F" w:rsidP="00DF1C8F">
                            <w:r>
                              <w:t>use db_university;</w:t>
                            </w:r>
                          </w:p>
                          <w:p w14:paraId="620C8853" w14:textId="77777777" w:rsidR="00DF1C8F" w:rsidRDefault="00DF1C8F" w:rsidP="00DF1C8F">
                            <w:r>
                              <w:t>CREATE TABLE tb_mahasiswa (</w:t>
                            </w:r>
                          </w:p>
                          <w:p w14:paraId="15D6C0C1" w14:textId="77777777" w:rsidR="00DF1C8F" w:rsidRDefault="00DF1C8F" w:rsidP="00DF1C8F">
                            <w:r>
                              <w:tab/>
                              <w:t>nim INT NOT NULL PRIMARY KEY,</w:t>
                            </w:r>
                          </w:p>
                          <w:p w14:paraId="6AAD7577" w14:textId="5EF32334" w:rsidR="00DF1C8F" w:rsidRDefault="00DF1C8F" w:rsidP="00DF1C8F">
                            <w:r>
                              <w:t xml:space="preserve">    </w:t>
                            </w:r>
                            <w:r>
                              <w:tab/>
                            </w:r>
                            <w:r>
                              <w:t>nama_mahasiswa VARCHAR (50) NOT NULL,</w:t>
                            </w:r>
                          </w:p>
                          <w:p w14:paraId="1B804FC4" w14:textId="600FF33C" w:rsidR="00DF1C8F" w:rsidRDefault="00DF1C8F" w:rsidP="00DF1C8F">
                            <w:r>
                              <w:t xml:space="preserve">    </w:t>
                            </w:r>
                            <w:r>
                              <w:tab/>
                            </w:r>
                            <w:r>
                              <w:t>prodi VARCHAR (20) NOT NULL,</w:t>
                            </w:r>
                          </w:p>
                          <w:p w14:paraId="2480DD82" w14:textId="309A7D00" w:rsidR="00DF1C8F" w:rsidRDefault="00DF1C8F" w:rsidP="00DF1C8F">
                            <w:r>
                              <w:t xml:space="preserve">    </w:t>
                            </w:r>
                            <w:r>
                              <w:tab/>
                            </w:r>
                            <w:r>
                              <w:t>tanggal_masuk DATE NOT NULL</w:t>
                            </w:r>
                          </w:p>
                          <w:p w14:paraId="34E6EC9B" w14:textId="77777777" w:rsidR="00DF1C8F" w:rsidRDefault="00DF1C8F" w:rsidP="00DF1C8F">
                            <w:r>
                              <w:t xml:space="preserve">    );</w:t>
                            </w:r>
                            <w:r w:rsidRPr="00DF1C8F">
                              <w:t xml:space="preserve"> </w:t>
                            </w:r>
                          </w:p>
                          <w:p w14:paraId="1EDFF5CE" w14:textId="182DECED" w:rsidR="00DF1C8F" w:rsidRDefault="00DF1C8F" w:rsidP="00DF1C8F">
                            <w:r>
                              <w:t>CREATE TABLE tb_dosen (</w:t>
                            </w:r>
                          </w:p>
                          <w:p w14:paraId="10E5AAD8" w14:textId="77777777" w:rsidR="00DF1C8F" w:rsidRDefault="00DF1C8F" w:rsidP="00DF1C8F">
                            <w:r>
                              <w:tab/>
                              <w:t>nip INT NOT NULL PRIMARY KEY,</w:t>
                            </w:r>
                          </w:p>
                          <w:p w14:paraId="55D7CD20" w14:textId="38CA580C" w:rsidR="00DF1C8F" w:rsidRDefault="00DF1C8F" w:rsidP="00DF1C8F">
                            <w:r>
                              <w:t xml:space="preserve">    </w:t>
                            </w:r>
                            <w:r>
                              <w:tab/>
                            </w:r>
                            <w:r>
                              <w:t>nama_dosen VARCHAR (50) NOT NULL,</w:t>
                            </w:r>
                          </w:p>
                          <w:p w14:paraId="52E5285B" w14:textId="77777777" w:rsidR="00DF1C8F" w:rsidRDefault="00DF1C8F" w:rsidP="00DF1C8F">
                            <w:r>
                              <w:tab/>
                              <w:t>bidang_keahlian VARCHAR (20) NOT NULL,</w:t>
                            </w:r>
                          </w:p>
                          <w:p w14:paraId="3C49FBD5" w14:textId="3A4725B7" w:rsidR="00DF1C8F" w:rsidRDefault="00DF1C8F" w:rsidP="00DF1C8F">
                            <w:r>
                              <w:t xml:space="preserve">   </w:t>
                            </w:r>
                            <w:r>
                              <w:tab/>
                            </w:r>
                            <w:r>
                              <w:t>kode_matakuliah VARCHAR (10) NOT NULL,</w:t>
                            </w:r>
                          </w:p>
                          <w:p w14:paraId="7D4EECDF" w14:textId="46C9F038" w:rsidR="00DF1C8F" w:rsidRDefault="00DF1C8F" w:rsidP="00DF1C8F">
                            <w:pPr>
                              <w:ind w:left="720"/>
                            </w:pPr>
                            <w:r>
                              <w:t>FOREIGN KEY (kode_matakuliah) REFERENCES tb_matakuliah(kode_mata_kuliah)</w:t>
                            </w:r>
                          </w:p>
                          <w:p w14:paraId="53E576F7" w14:textId="77777777" w:rsidR="00DF1C8F" w:rsidRDefault="00DF1C8F" w:rsidP="00DF1C8F">
                            <w:r>
                              <w:t xml:space="preserve">    );</w:t>
                            </w:r>
                            <w:r>
                              <w:br/>
                            </w:r>
                            <w:r>
                              <w:t>CREATE TABLE tb_status_mahasiswa (</w:t>
                            </w:r>
                          </w:p>
                          <w:p w14:paraId="2511CFBA" w14:textId="77777777" w:rsidR="00DF1C8F" w:rsidRDefault="00DF1C8F" w:rsidP="00DF1C8F">
                            <w:r>
                              <w:tab/>
                              <w:t>id INT NOT NULL Primary Key,</w:t>
                            </w:r>
                          </w:p>
                          <w:p w14:paraId="375ADEEC" w14:textId="77777777" w:rsidR="00DF1C8F" w:rsidRDefault="00DF1C8F" w:rsidP="00DF1C8F">
                            <w:r>
                              <w:tab/>
                              <w:t>nim INT NOT NULL,</w:t>
                            </w:r>
                          </w:p>
                          <w:p w14:paraId="3426E119" w14:textId="77777777" w:rsidR="00DF1C8F" w:rsidRDefault="00DF1C8F" w:rsidP="00DF1C8F">
                            <w:r>
                              <w:tab/>
                              <w:t>status_mahasiswa ENUM('Aktif', 'Berhenti', 'Lulus') NOT NULL,</w:t>
                            </w:r>
                          </w:p>
                          <w:p w14:paraId="52963BFF" w14:textId="77777777" w:rsidR="00DF1C8F" w:rsidRDefault="00DF1C8F" w:rsidP="00DF1C8F">
                            <w:r>
                              <w:tab/>
                              <w:t>tanggal DATE NOT NULL,</w:t>
                            </w:r>
                          </w:p>
                          <w:p w14:paraId="68887D27" w14:textId="77777777" w:rsidR="00DF1C8F" w:rsidRDefault="00DF1C8F" w:rsidP="00DF1C8F">
                            <w:r>
                              <w:t xml:space="preserve">    FOREIGN KEY (nim) REFERENCES tb_mahasiswa(nim)</w:t>
                            </w:r>
                          </w:p>
                          <w:p w14:paraId="5B65E12E" w14:textId="57362100" w:rsidR="00DF1C8F" w:rsidRDefault="00DF1C8F" w:rsidP="00DF1C8F">
                            <w:r>
                              <w:t xml:space="preserve">    );</w:t>
                            </w:r>
                          </w:p>
                          <w:p w14:paraId="601B1C80" w14:textId="77777777" w:rsidR="00DF1C8F" w:rsidRDefault="00DF1C8F" w:rsidP="00DF1C8F">
                            <w:r>
                              <w:t>CREATE TABLE tb_matakuliah (</w:t>
                            </w:r>
                          </w:p>
                          <w:p w14:paraId="736383F6" w14:textId="121873DE" w:rsidR="00DF1C8F" w:rsidRDefault="00DF1C8F" w:rsidP="00DF1C8F">
                            <w:r>
                              <w:tab/>
                              <w:t>kode_mata_kuliah VARCHAR (10) NOT NULL 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B385A9" id="_x0000_t202" coordsize="21600,21600" o:spt="202" path="m,l,21600r21600,l21600,xe">
                <v:stroke joinstyle="miter"/>
                <v:path gradientshapeok="t" o:connecttype="rect"/>
              </v:shapetype>
              <v:shape id="Text Box 1" o:spid="_x0000_s1028" type="#_x0000_t202" style="position:absolute;left:0;text-align:left;margin-left:37.35pt;margin-top:20.95pt;width:357.75pt;height:62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" fillcolor="white [3201]" strokeweight=".5pt">
                <v:textbox>
                  <w:txbxContent>
                    <w:p w14:paraId="13202134" w14:textId="77777777" w:rsidR="00DF1C8F" w:rsidRDefault="00DF1C8F" w:rsidP="00DF1C8F">
                      <w:r>
                        <w:t>CREATE DATABASE db_university;</w:t>
                      </w:r>
                    </w:p>
                    <w:p w14:paraId="52A688A1" w14:textId="77777777" w:rsidR="00DF1C8F" w:rsidRDefault="00DF1C8F" w:rsidP="00DF1C8F">
                      <w:r>
                        <w:t>DROP DATABASE db_university;</w:t>
                      </w:r>
                    </w:p>
                    <w:p w14:paraId="43710653" w14:textId="31BA2D30" w:rsidR="00DF1C8F" w:rsidRDefault="00DF1C8F" w:rsidP="00DF1C8F">
                      <w:r>
                        <w:t>use db_university;</w:t>
                      </w:r>
                    </w:p>
                    <w:p w14:paraId="620C8853" w14:textId="77777777" w:rsidR="00DF1C8F" w:rsidRDefault="00DF1C8F" w:rsidP="00DF1C8F">
                      <w:r>
                        <w:t>CREATE TABLE tb_mahasiswa (</w:t>
                      </w:r>
                    </w:p>
                    <w:p w14:paraId="15D6C0C1" w14:textId="77777777" w:rsidR="00DF1C8F" w:rsidRDefault="00DF1C8F" w:rsidP="00DF1C8F">
                      <w:r>
                        <w:tab/>
                        <w:t>nim INT NOT NULL PRIMARY KEY,</w:t>
                      </w:r>
                    </w:p>
                    <w:p w14:paraId="6AAD7577" w14:textId="5EF32334" w:rsidR="00DF1C8F" w:rsidRDefault="00DF1C8F" w:rsidP="00DF1C8F">
                      <w:r>
                        <w:t xml:space="preserve">    </w:t>
                      </w:r>
                      <w:r>
                        <w:tab/>
                      </w:r>
                      <w:r>
                        <w:t>nama_mahasiswa VARCHAR (50) NOT NULL,</w:t>
                      </w:r>
                    </w:p>
                    <w:p w14:paraId="1B804FC4" w14:textId="600FF33C" w:rsidR="00DF1C8F" w:rsidRDefault="00DF1C8F" w:rsidP="00DF1C8F">
                      <w:r>
                        <w:t xml:space="preserve">    </w:t>
                      </w:r>
                      <w:r>
                        <w:tab/>
                      </w:r>
                      <w:r>
                        <w:t>prodi VARCHAR (20) NOT NULL,</w:t>
                      </w:r>
                    </w:p>
                    <w:p w14:paraId="2480DD82" w14:textId="309A7D00" w:rsidR="00DF1C8F" w:rsidRDefault="00DF1C8F" w:rsidP="00DF1C8F">
                      <w:r>
                        <w:t xml:space="preserve">    </w:t>
                      </w:r>
                      <w:r>
                        <w:tab/>
                      </w:r>
                      <w:r>
                        <w:t>tanggal_masuk DATE NOT NULL</w:t>
                      </w:r>
                    </w:p>
                    <w:p w14:paraId="34E6EC9B" w14:textId="77777777" w:rsidR="00DF1C8F" w:rsidRDefault="00DF1C8F" w:rsidP="00DF1C8F">
                      <w:r>
                        <w:t xml:space="preserve">    );</w:t>
                      </w:r>
                      <w:r w:rsidRPr="00DF1C8F">
                        <w:t xml:space="preserve"> </w:t>
                      </w:r>
                    </w:p>
                    <w:p w14:paraId="1EDFF5CE" w14:textId="182DECED" w:rsidR="00DF1C8F" w:rsidRDefault="00DF1C8F" w:rsidP="00DF1C8F">
                      <w:r>
                        <w:t>CREATE TABLE tb_dosen (</w:t>
                      </w:r>
                    </w:p>
                    <w:p w14:paraId="10E5AAD8" w14:textId="77777777" w:rsidR="00DF1C8F" w:rsidRDefault="00DF1C8F" w:rsidP="00DF1C8F">
                      <w:r>
                        <w:tab/>
                        <w:t>nip INT NOT NULL PRIMARY KEY,</w:t>
                      </w:r>
                    </w:p>
                    <w:p w14:paraId="55D7CD20" w14:textId="38CA580C" w:rsidR="00DF1C8F" w:rsidRDefault="00DF1C8F" w:rsidP="00DF1C8F">
                      <w:r>
                        <w:t xml:space="preserve">    </w:t>
                      </w:r>
                      <w:r>
                        <w:tab/>
                      </w:r>
                      <w:r>
                        <w:t>nama_dosen VARCHAR (50) NOT NULL,</w:t>
                      </w:r>
                    </w:p>
                    <w:p w14:paraId="52E5285B" w14:textId="77777777" w:rsidR="00DF1C8F" w:rsidRDefault="00DF1C8F" w:rsidP="00DF1C8F">
                      <w:r>
                        <w:tab/>
                        <w:t>bidang_keahlian VARCHAR (20) NOT NULL,</w:t>
                      </w:r>
                    </w:p>
                    <w:p w14:paraId="3C49FBD5" w14:textId="3A4725B7" w:rsidR="00DF1C8F" w:rsidRDefault="00DF1C8F" w:rsidP="00DF1C8F">
                      <w:r>
                        <w:t xml:space="preserve">   </w:t>
                      </w:r>
                      <w:r>
                        <w:tab/>
                      </w:r>
                      <w:r>
                        <w:t>kode_matakuliah VARCHAR (10) NOT NULL,</w:t>
                      </w:r>
                    </w:p>
                    <w:p w14:paraId="7D4EECDF" w14:textId="46C9F038" w:rsidR="00DF1C8F" w:rsidRDefault="00DF1C8F" w:rsidP="00DF1C8F">
                      <w:pPr>
                        <w:ind w:left="720"/>
                      </w:pPr>
                      <w:r>
                        <w:t>FOREIGN KEY (kode_matakuliah) REFERENCES tb_matakuliah(kode_mata_kuliah)</w:t>
                      </w:r>
                    </w:p>
                    <w:p w14:paraId="53E576F7" w14:textId="77777777" w:rsidR="00DF1C8F" w:rsidRDefault="00DF1C8F" w:rsidP="00DF1C8F">
                      <w:r>
                        <w:t xml:space="preserve">    );</w:t>
                      </w:r>
                      <w:r>
                        <w:br/>
                      </w:r>
                      <w:r>
                        <w:t>CREATE TABLE tb_status_mahasiswa (</w:t>
                      </w:r>
                    </w:p>
                    <w:p w14:paraId="2511CFBA" w14:textId="77777777" w:rsidR="00DF1C8F" w:rsidRDefault="00DF1C8F" w:rsidP="00DF1C8F">
                      <w:r>
                        <w:tab/>
                        <w:t>id INT NOT NULL Primary Key,</w:t>
                      </w:r>
                    </w:p>
                    <w:p w14:paraId="375ADEEC" w14:textId="77777777" w:rsidR="00DF1C8F" w:rsidRDefault="00DF1C8F" w:rsidP="00DF1C8F">
                      <w:r>
                        <w:tab/>
                        <w:t>nim INT NOT NULL,</w:t>
                      </w:r>
                    </w:p>
                    <w:p w14:paraId="3426E119" w14:textId="77777777" w:rsidR="00DF1C8F" w:rsidRDefault="00DF1C8F" w:rsidP="00DF1C8F">
                      <w:r>
                        <w:tab/>
                        <w:t>status_mahasiswa ENUM('Aktif', 'Berhenti', 'Lulus') NOT NULL,</w:t>
                      </w:r>
                    </w:p>
                    <w:p w14:paraId="52963BFF" w14:textId="77777777" w:rsidR="00DF1C8F" w:rsidRDefault="00DF1C8F" w:rsidP="00DF1C8F">
                      <w:r>
                        <w:tab/>
                        <w:t>tanggal DATE NOT NULL,</w:t>
                      </w:r>
                    </w:p>
                    <w:p w14:paraId="68887D27" w14:textId="77777777" w:rsidR="00DF1C8F" w:rsidRDefault="00DF1C8F" w:rsidP="00DF1C8F">
                      <w:r>
                        <w:t xml:space="preserve">    FOREIGN KEY (nim) REFERENCES tb_mahasiswa(nim)</w:t>
                      </w:r>
                    </w:p>
                    <w:p w14:paraId="5B65E12E" w14:textId="57362100" w:rsidR="00DF1C8F" w:rsidRDefault="00DF1C8F" w:rsidP="00DF1C8F">
                      <w:r>
                        <w:t xml:space="preserve">    );</w:t>
                      </w:r>
                    </w:p>
                    <w:p w14:paraId="601B1C80" w14:textId="77777777" w:rsidR="00DF1C8F" w:rsidRDefault="00DF1C8F" w:rsidP="00DF1C8F">
                      <w:r>
                        <w:t>CREATE TABLE tb_matakuliah (</w:t>
                      </w:r>
                    </w:p>
                    <w:p w14:paraId="736383F6" w14:textId="121873DE" w:rsidR="00DF1C8F" w:rsidRDefault="00DF1C8F" w:rsidP="00DF1C8F">
                      <w:r>
                        <w:tab/>
                        <w:t>kode_mata_kuliah VARCHAR (10) NOT NULL PRIMARY KEY,</w:t>
                      </w:r>
                    </w:p>
                  </w:txbxContent>
                </v:textbox>
                <w10:wrap type="topAndBottom"/>
              </v:shape>
            </w:pict>
          </mc:Fallback>
        </mc:AlternateContent>
      </w:r>
      <w:proofErr w:type="spellStart"/>
      <w:r w:rsidR="00F05006" w:rsidRPr="00F05006">
        <w:rPr>
          <w:rFonts w:cs="Times New Roman"/>
          <w:bCs/>
          <w:szCs w:val="24"/>
          <w:lang w:val="en-US"/>
        </w:rPr>
        <w:t>Membuat</w:t>
      </w:r>
      <w:proofErr w:type="spellEnd"/>
      <w:r w:rsidR="00F05006" w:rsidRPr="00F05006">
        <w:rPr>
          <w:rFonts w:cs="Times New Roman"/>
          <w:bCs/>
          <w:szCs w:val="24"/>
          <w:lang w:val="en-US"/>
        </w:rPr>
        <w:t xml:space="preserve"> Database</w:t>
      </w:r>
    </w:p>
    <w:p w14:paraId="71B8AD7A" w14:textId="4D5FF504" w:rsidR="00DF1C8F" w:rsidRPr="00DF1C8F" w:rsidRDefault="00DF1C8F" w:rsidP="00DF1C8F">
      <w:pPr>
        <w:pStyle w:val="ListParagraph"/>
        <w:spacing w:after="0" w:line="360" w:lineRule="auto"/>
        <w:jc w:val="both"/>
        <w:rPr>
          <w:rFonts w:cs="Times New Roman"/>
          <w:b/>
          <w:szCs w:val="24"/>
          <w:lang w:val="en-US"/>
        </w:rPr>
      </w:pPr>
      <w:r>
        <w:rPr>
          <w:rFonts w:cs="Times New Roman"/>
          <w:b/>
          <w:noProof/>
          <w:szCs w:val="24"/>
          <w:lang w:val="en-US"/>
        </w:rPr>
        <w:lastRenderedPageBreak/>
        <mc:AlternateContent>
          <mc:Choice Requires="wps">
            <w:drawing>
              <wp:anchor distT="0" distB="0" distL="114300" distR="114300" simplePos="0" relativeHeight="251660288" behindDoc="0" locked="0" layoutInCell="1" allowOverlap="1" wp14:anchorId="75476BD3" wp14:editId="6483027E">
                <wp:simplePos x="0" y="0"/>
                <wp:positionH relativeFrom="column">
                  <wp:posOffset>455295</wp:posOffset>
                </wp:positionH>
                <wp:positionV relativeFrom="paragraph">
                  <wp:posOffset>0</wp:posOffset>
                </wp:positionV>
                <wp:extent cx="4533900" cy="8667750"/>
                <wp:effectExtent l="0" t="0" r="19050" b="19050"/>
                <wp:wrapTopAndBottom/>
                <wp:docPr id="909402547" name="Text Box 2"/>
                <wp:cNvGraphicFramePr/>
                <a:graphic xmlns:a="http://schemas.openxmlformats.org/drawingml/2006/main">
                  <a:graphicData uri="http://schemas.microsoft.com/office/word/2010/wordprocessingShape">
                    <wps:wsp>
                      <wps:cNvSpPr txBox="1"/>
                      <wps:spPr>
                        <a:xfrm>
                          <a:off x="0" y="0"/>
                          <a:ext cx="4533900" cy="8667750"/>
                        </a:xfrm>
                        <a:prstGeom prst="rect">
                          <a:avLst/>
                        </a:prstGeom>
                        <a:solidFill>
                          <a:schemeClr val="lt1"/>
                        </a:solidFill>
                        <a:ln w="6350">
                          <a:solidFill>
                            <a:prstClr val="black"/>
                          </a:solidFill>
                        </a:ln>
                      </wps:spPr>
                      <wps:txbx>
                        <w:txbxContent>
                          <w:p w14:paraId="10738785" w14:textId="77777777" w:rsidR="00DF1C8F" w:rsidRDefault="00DF1C8F" w:rsidP="00DF1C8F">
                            <w:r>
                              <w:tab/>
                            </w:r>
                            <w:r>
                              <w:t xml:space="preserve">nama_matakuliah </w:t>
                            </w:r>
                            <w:r>
                              <w:t>VARCHAR (50) NOT NULL,</w:t>
                            </w:r>
                          </w:p>
                          <w:p w14:paraId="3B22C2E6" w14:textId="77777777" w:rsidR="00DF1C8F" w:rsidRDefault="00DF1C8F" w:rsidP="00DF1C8F">
                            <w:r>
                              <w:tab/>
                              <w:t>sks_matakuliah INT NOT NULL</w:t>
                            </w:r>
                          </w:p>
                          <w:p w14:paraId="5C919206" w14:textId="3F9BB344" w:rsidR="00DF1C8F" w:rsidRDefault="00DF1C8F" w:rsidP="00DF1C8F">
                            <w:r>
                              <w:t xml:space="preserve">    );</w:t>
                            </w:r>
                          </w:p>
                          <w:p w14:paraId="7FA0F194" w14:textId="77777777" w:rsidR="00DF1C8F" w:rsidRDefault="00DF1C8F" w:rsidP="00DF1C8F">
                            <w:r>
                              <w:t>CREATE TABLE tb_pengambilan_matakuliah (</w:t>
                            </w:r>
                          </w:p>
                          <w:p w14:paraId="5C60A7EF" w14:textId="77777777" w:rsidR="00DF1C8F" w:rsidRDefault="00DF1C8F" w:rsidP="00DF1C8F">
                            <w:r>
                              <w:tab/>
                              <w:t>id INT NOT NULL PRIMARY KEY,</w:t>
                            </w:r>
                          </w:p>
                          <w:p w14:paraId="03176EB1" w14:textId="77777777" w:rsidR="00DF1C8F" w:rsidRDefault="00DF1C8F" w:rsidP="00DF1C8F">
                            <w:r>
                              <w:tab/>
                              <w:t>nim INT NOT NULL,</w:t>
                            </w:r>
                          </w:p>
                          <w:p w14:paraId="34FE413C" w14:textId="77777777" w:rsidR="00DF1C8F" w:rsidRDefault="00DF1C8F" w:rsidP="00DF1C8F">
                            <w:r>
                              <w:tab/>
                              <w:t>kode_mata_kuliah VARCHAR (10) NOT NULL,</w:t>
                            </w:r>
                          </w:p>
                          <w:p w14:paraId="191978D6" w14:textId="77777777" w:rsidR="00DF1C8F" w:rsidRDefault="00DF1C8F" w:rsidP="00DF1C8F">
                            <w:r>
                              <w:tab/>
                              <w:t>tahun_ajaran VARCHAR (10) NOT NULL,</w:t>
                            </w:r>
                          </w:p>
                          <w:p w14:paraId="013D72A7" w14:textId="77777777" w:rsidR="00DF1C8F" w:rsidRDefault="00DF1C8F" w:rsidP="00DF1C8F">
                            <w:r>
                              <w:tab/>
                              <w:t>semester INT (5) NOT NULL,</w:t>
                            </w:r>
                          </w:p>
                          <w:p w14:paraId="2D641A08" w14:textId="4058C923" w:rsidR="00DF1C8F" w:rsidRDefault="00DF1C8F" w:rsidP="00DF1C8F">
                            <w:r>
                              <w:t xml:space="preserve">    </w:t>
                            </w:r>
                            <w:r>
                              <w:tab/>
                            </w:r>
                            <w:r>
                              <w:t>FOREIGN KEY (nim) REFERENCES tb_mahasiswa(nim),</w:t>
                            </w:r>
                          </w:p>
                          <w:p w14:paraId="74476292" w14:textId="12C4B0FC" w:rsidR="00DF1C8F" w:rsidRDefault="00DF1C8F" w:rsidP="00DF1C8F">
                            <w:pPr>
                              <w:ind w:left="720"/>
                            </w:pPr>
                            <w:r>
                              <w:t>FOREIGN KEY (kode_mata_kuliah) REFERENCES tb_matakuliah(kode_mata_kuliah)</w:t>
                            </w:r>
                          </w:p>
                          <w:p w14:paraId="511A9F61" w14:textId="719D732F" w:rsidR="00DF1C8F" w:rsidRDefault="00DF1C8F" w:rsidP="00DF1C8F">
                            <w:r>
                              <w:t xml:space="preserve">    );</w:t>
                            </w:r>
                          </w:p>
                          <w:p w14:paraId="7088D2EE" w14:textId="77777777" w:rsidR="00DF1C8F" w:rsidRDefault="00DF1C8F" w:rsidP="00DF1C8F">
                            <w:r>
                              <w:t>CREATE TABLE tb_Pembayaran_ukt (</w:t>
                            </w:r>
                          </w:p>
                          <w:p w14:paraId="4C10D51E" w14:textId="77777777" w:rsidR="00DF1C8F" w:rsidRDefault="00DF1C8F" w:rsidP="00DF1C8F">
                            <w:r>
                              <w:tab/>
                              <w:t>id int NOT NULL PRIMARY KEY,</w:t>
                            </w:r>
                          </w:p>
                          <w:p w14:paraId="3CCCC607" w14:textId="77777777" w:rsidR="00DF1C8F" w:rsidRDefault="00DF1C8F" w:rsidP="00DF1C8F">
                            <w:r>
                              <w:tab/>
                              <w:t>nim INT NOT NULL,</w:t>
                            </w:r>
                          </w:p>
                          <w:p w14:paraId="16D5C420" w14:textId="77777777" w:rsidR="00DF1C8F" w:rsidRDefault="00DF1C8F" w:rsidP="00DF1C8F">
                            <w:r>
                              <w:tab/>
                              <w:t>jumlah_pembayaran INT NOT NULL,</w:t>
                            </w:r>
                          </w:p>
                          <w:p w14:paraId="21D1C157" w14:textId="77777777" w:rsidR="00DF1C8F" w:rsidRDefault="00DF1C8F" w:rsidP="00DF1C8F">
                            <w:r>
                              <w:tab/>
                              <w:t>tanggal_pembayaran DATE NOT NULL,</w:t>
                            </w:r>
                          </w:p>
                          <w:p w14:paraId="06F2E58D" w14:textId="5A95DC60" w:rsidR="00DF1C8F" w:rsidRDefault="00DF1C8F" w:rsidP="00DF1C8F">
                            <w:r>
                              <w:t xml:space="preserve">    </w:t>
                            </w:r>
                            <w:r>
                              <w:tab/>
                            </w:r>
                            <w:r>
                              <w:t>FOREIGN KEY (nim) REFERENCES tb_mahasiswa(nim)</w:t>
                            </w:r>
                          </w:p>
                          <w:p w14:paraId="4064B512" w14:textId="2F5CF584" w:rsidR="00DF1C8F" w:rsidRDefault="00DF1C8F" w:rsidP="00DF1C8F">
                            <w:r>
                              <w:t xml:space="preserve">    );</w:t>
                            </w:r>
                          </w:p>
                          <w:p w14:paraId="6D4DA881" w14:textId="77777777" w:rsidR="00DF1C8F" w:rsidRDefault="00DF1C8F" w:rsidP="00DF1C8F">
                            <w:r>
                              <w:t>CREATE TABLE tb_pembayaran_gaji_dosen (</w:t>
                            </w:r>
                          </w:p>
                          <w:p w14:paraId="57463E58" w14:textId="77777777" w:rsidR="00DF1C8F" w:rsidRDefault="00DF1C8F" w:rsidP="00DF1C8F">
                            <w:r>
                              <w:tab/>
                              <w:t>id int NOT NULL PRIMARY KEY,</w:t>
                            </w:r>
                          </w:p>
                          <w:p w14:paraId="3CD29BF2" w14:textId="77777777" w:rsidR="00DF1C8F" w:rsidRDefault="00DF1C8F" w:rsidP="00DF1C8F">
                            <w:r>
                              <w:tab/>
                              <w:t>nip INT NOT NULL,</w:t>
                            </w:r>
                          </w:p>
                          <w:p w14:paraId="76B574EB" w14:textId="77777777" w:rsidR="00DF1C8F" w:rsidRDefault="00DF1C8F" w:rsidP="00DF1C8F">
                            <w:r>
                              <w:tab/>
                              <w:t>jumlah_pembayaran INT NOT NULL,</w:t>
                            </w:r>
                          </w:p>
                          <w:p w14:paraId="2A534BB1" w14:textId="77777777" w:rsidR="00DF1C8F" w:rsidRDefault="00DF1C8F" w:rsidP="00DF1C8F">
                            <w:r>
                              <w:tab/>
                              <w:t>tanggal_pembayaran DATE NOT NULL,</w:t>
                            </w:r>
                          </w:p>
                          <w:p w14:paraId="588B8391" w14:textId="42342CC3" w:rsidR="00DF1C8F" w:rsidRDefault="00DF1C8F" w:rsidP="00DF1C8F">
                            <w:r>
                              <w:t xml:space="preserve">    </w:t>
                            </w:r>
                            <w:r>
                              <w:tab/>
                            </w:r>
                            <w:r>
                              <w:t>FOREIGN KEY (nip) REFERENCES tb_dosen(nip)</w:t>
                            </w:r>
                          </w:p>
                          <w:p w14:paraId="6736D508" w14:textId="7B432957" w:rsidR="00DF1C8F" w:rsidRDefault="00DF1C8F" w:rsidP="00DF1C8F">
                            <w:r>
                              <w:t xml:space="preserve">    );</w:t>
                            </w:r>
                          </w:p>
                          <w:p w14:paraId="04122258" w14:textId="77777777" w:rsidR="00DF1C8F" w:rsidRDefault="00DF1C8F" w:rsidP="00DF1C8F">
                            <w:r>
                              <w:t>CREATE TABLE tb_pembelian_peralatan (</w:t>
                            </w:r>
                          </w:p>
                          <w:p w14:paraId="46BC2A90" w14:textId="77777777" w:rsidR="00DF1C8F" w:rsidRDefault="00DF1C8F" w:rsidP="00DF1C8F">
                            <w:r>
                              <w:tab/>
                              <w:t>id INT NOT NULL PRIMARY KEY,</w:t>
                            </w:r>
                          </w:p>
                          <w:p w14:paraId="093AF5A8" w14:textId="26493B9D" w:rsidR="00DF1C8F" w:rsidRDefault="00DF1C8F" w:rsidP="00DF1C8F">
                            <w:r>
                              <w:tab/>
                              <w:t>deskripsi VARCHAR (20) NOT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76BD3" id="Text Box 2" o:spid="_x0000_s1029" type="#_x0000_t202" style="position:absolute;left:0;text-align:left;margin-left:35.85pt;margin-top:0;width:357pt;height:6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OXOg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" fillcolor="white [3201]" strokeweight=".5pt">
                <v:textbox>
                  <w:txbxContent>
                    <w:p w14:paraId="10738785" w14:textId="77777777" w:rsidR="00DF1C8F" w:rsidRDefault="00DF1C8F" w:rsidP="00DF1C8F">
                      <w:r>
                        <w:tab/>
                      </w:r>
                      <w:r>
                        <w:t xml:space="preserve">nama_matakuliah </w:t>
                      </w:r>
                      <w:r>
                        <w:t>VARCHAR (50) NOT NULL,</w:t>
                      </w:r>
                    </w:p>
                    <w:p w14:paraId="3B22C2E6" w14:textId="77777777" w:rsidR="00DF1C8F" w:rsidRDefault="00DF1C8F" w:rsidP="00DF1C8F">
                      <w:r>
                        <w:tab/>
                        <w:t>sks_matakuliah INT NOT NULL</w:t>
                      </w:r>
                    </w:p>
                    <w:p w14:paraId="5C919206" w14:textId="3F9BB344" w:rsidR="00DF1C8F" w:rsidRDefault="00DF1C8F" w:rsidP="00DF1C8F">
                      <w:r>
                        <w:t xml:space="preserve">    );</w:t>
                      </w:r>
                    </w:p>
                    <w:p w14:paraId="7FA0F194" w14:textId="77777777" w:rsidR="00DF1C8F" w:rsidRDefault="00DF1C8F" w:rsidP="00DF1C8F">
                      <w:r>
                        <w:t>CREATE TABLE tb_pengambilan_matakuliah (</w:t>
                      </w:r>
                    </w:p>
                    <w:p w14:paraId="5C60A7EF" w14:textId="77777777" w:rsidR="00DF1C8F" w:rsidRDefault="00DF1C8F" w:rsidP="00DF1C8F">
                      <w:r>
                        <w:tab/>
                        <w:t>id INT NOT NULL PRIMARY KEY,</w:t>
                      </w:r>
                    </w:p>
                    <w:p w14:paraId="03176EB1" w14:textId="77777777" w:rsidR="00DF1C8F" w:rsidRDefault="00DF1C8F" w:rsidP="00DF1C8F">
                      <w:r>
                        <w:tab/>
                        <w:t>nim INT NOT NULL,</w:t>
                      </w:r>
                    </w:p>
                    <w:p w14:paraId="34FE413C" w14:textId="77777777" w:rsidR="00DF1C8F" w:rsidRDefault="00DF1C8F" w:rsidP="00DF1C8F">
                      <w:r>
                        <w:tab/>
                        <w:t>kode_mata_kuliah VARCHAR (10) NOT NULL,</w:t>
                      </w:r>
                    </w:p>
                    <w:p w14:paraId="191978D6" w14:textId="77777777" w:rsidR="00DF1C8F" w:rsidRDefault="00DF1C8F" w:rsidP="00DF1C8F">
                      <w:r>
                        <w:tab/>
                        <w:t>tahun_ajaran VARCHAR (10) NOT NULL,</w:t>
                      </w:r>
                    </w:p>
                    <w:p w14:paraId="013D72A7" w14:textId="77777777" w:rsidR="00DF1C8F" w:rsidRDefault="00DF1C8F" w:rsidP="00DF1C8F">
                      <w:r>
                        <w:tab/>
                        <w:t>semester INT (5) NOT NULL,</w:t>
                      </w:r>
                    </w:p>
                    <w:p w14:paraId="2D641A08" w14:textId="4058C923" w:rsidR="00DF1C8F" w:rsidRDefault="00DF1C8F" w:rsidP="00DF1C8F">
                      <w:r>
                        <w:t xml:space="preserve">    </w:t>
                      </w:r>
                      <w:r>
                        <w:tab/>
                      </w:r>
                      <w:r>
                        <w:t>FOREIGN KEY (nim) REFERENCES tb_mahasiswa(nim),</w:t>
                      </w:r>
                    </w:p>
                    <w:p w14:paraId="74476292" w14:textId="12C4B0FC" w:rsidR="00DF1C8F" w:rsidRDefault="00DF1C8F" w:rsidP="00DF1C8F">
                      <w:pPr>
                        <w:ind w:left="720"/>
                      </w:pPr>
                      <w:r>
                        <w:t>FOREIGN KEY (kode_mata_kuliah) REFERENCES tb_matakuliah(kode_mata_kuliah)</w:t>
                      </w:r>
                    </w:p>
                    <w:p w14:paraId="511A9F61" w14:textId="719D732F" w:rsidR="00DF1C8F" w:rsidRDefault="00DF1C8F" w:rsidP="00DF1C8F">
                      <w:r>
                        <w:t xml:space="preserve">    );</w:t>
                      </w:r>
                    </w:p>
                    <w:p w14:paraId="7088D2EE" w14:textId="77777777" w:rsidR="00DF1C8F" w:rsidRDefault="00DF1C8F" w:rsidP="00DF1C8F">
                      <w:r>
                        <w:t>CREATE TABLE tb_Pembayaran_ukt (</w:t>
                      </w:r>
                    </w:p>
                    <w:p w14:paraId="4C10D51E" w14:textId="77777777" w:rsidR="00DF1C8F" w:rsidRDefault="00DF1C8F" w:rsidP="00DF1C8F">
                      <w:r>
                        <w:tab/>
                        <w:t>id int NOT NULL PRIMARY KEY,</w:t>
                      </w:r>
                    </w:p>
                    <w:p w14:paraId="3CCCC607" w14:textId="77777777" w:rsidR="00DF1C8F" w:rsidRDefault="00DF1C8F" w:rsidP="00DF1C8F">
                      <w:r>
                        <w:tab/>
                        <w:t>nim INT NOT NULL,</w:t>
                      </w:r>
                    </w:p>
                    <w:p w14:paraId="16D5C420" w14:textId="77777777" w:rsidR="00DF1C8F" w:rsidRDefault="00DF1C8F" w:rsidP="00DF1C8F">
                      <w:r>
                        <w:tab/>
                        <w:t>jumlah_pembayaran INT NOT NULL,</w:t>
                      </w:r>
                    </w:p>
                    <w:p w14:paraId="21D1C157" w14:textId="77777777" w:rsidR="00DF1C8F" w:rsidRDefault="00DF1C8F" w:rsidP="00DF1C8F">
                      <w:r>
                        <w:tab/>
                        <w:t>tanggal_pembayaran DATE NOT NULL,</w:t>
                      </w:r>
                    </w:p>
                    <w:p w14:paraId="06F2E58D" w14:textId="5A95DC60" w:rsidR="00DF1C8F" w:rsidRDefault="00DF1C8F" w:rsidP="00DF1C8F">
                      <w:r>
                        <w:t xml:space="preserve">    </w:t>
                      </w:r>
                      <w:r>
                        <w:tab/>
                      </w:r>
                      <w:r>
                        <w:t>FOREIGN KEY (nim) REFERENCES tb_mahasiswa(nim)</w:t>
                      </w:r>
                    </w:p>
                    <w:p w14:paraId="4064B512" w14:textId="2F5CF584" w:rsidR="00DF1C8F" w:rsidRDefault="00DF1C8F" w:rsidP="00DF1C8F">
                      <w:r>
                        <w:t xml:space="preserve">    );</w:t>
                      </w:r>
                    </w:p>
                    <w:p w14:paraId="6D4DA881" w14:textId="77777777" w:rsidR="00DF1C8F" w:rsidRDefault="00DF1C8F" w:rsidP="00DF1C8F">
                      <w:r>
                        <w:t>CREATE TABLE tb_pembayaran_gaji_dosen (</w:t>
                      </w:r>
                    </w:p>
                    <w:p w14:paraId="57463E58" w14:textId="77777777" w:rsidR="00DF1C8F" w:rsidRDefault="00DF1C8F" w:rsidP="00DF1C8F">
                      <w:r>
                        <w:tab/>
                        <w:t>id int NOT NULL PRIMARY KEY,</w:t>
                      </w:r>
                    </w:p>
                    <w:p w14:paraId="3CD29BF2" w14:textId="77777777" w:rsidR="00DF1C8F" w:rsidRDefault="00DF1C8F" w:rsidP="00DF1C8F">
                      <w:r>
                        <w:tab/>
                        <w:t>nip INT NOT NULL,</w:t>
                      </w:r>
                    </w:p>
                    <w:p w14:paraId="76B574EB" w14:textId="77777777" w:rsidR="00DF1C8F" w:rsidRDefault="00DF1C8F" w:rsidP="00DF1C8F">
                      <w:r>
                        <w:tab/>
                        <w:t>jumlah_pembayaran INT NOT NULL,</w:t>
                      </w:r>
                    </w:p>
                    <w:p w14:paraId="2A534BB1" w14:textId="77777777" w:rsidR="00DF1C8F" w:rsidRDefault="00DF1C8F" w:rsidP="00DF1C8F">
                      <w:r>
                        <w:tab/>
                        <w:t>tanggal_pembayaran DATE NOT NULL,</w:t>
                      </w:r>
                    </w:p>
                    <w:p w14:paraId="588B8391" w14:textId="42342CC3" w:rsidR="00DF1C8F" w:rsidRDefault="00DF1C8F" w:rsidP="00DF1C8F">
                      <w:r>
                        <w:t xml:space="preserve">    </w:t>
                      </w:r>
                      <w:r>
                        <w:tab/>
                      </w:r>
                      <w:r>
                        <w:t>FOREIGN KEY (nip) REFERENCES tb_dosen(nip)</w:t>
                      </w:r>
                    </w:p>
                    <w:p w14:paraId="6736D508" w14:textId="7B432957" w:rsidR="00DF1C8F" w:rsidRDefault="00DF1C8F" w:rsidP="00DF1C8F">
                      <w:r>
                        <w:t xml:space="preserve">    );</w:t>
                      </w:r>
                    </w:p>
                    <w:p w14:paraId="04122258" w14:textId="77777777" w:rsidR="00DF1C8F" w:rsidRDefault="00DF1C8F" w:rsidP="00DF1C8F">
                      <w:r>
                        <w:t>CREATE TABLE tb_pembelian_peralatan (</w:t>
                      </w:r>
                    </w:p>
                    <w:p w14:paraId="46BC2A90" w14:textId="77777777" w:rsidR="00DF1C8F" w:rsidRDefault="00DF1C8F" w:rsidP="00DF1C8F">
                      <w:r>
                        <w:tab/>
                        <w:t>id INT NOT NULL PRIMARY KEY,</w:t>
                      </w:r>
                    </w:p>
                    <w:p w14:paraId="093AF5A8" w14:textId="26493B9D" w:rsidR="00DF1C8F" w:rsidRDefault="00DF1C8F" w:rsidP="00DF1C8F">
                      <w:r>
                        <w:tab/>
                        <w:t>deskripsi VARCHAR (20) NOT NULL,</w:t>
                      </w:r>
                    </w:p>
                  </w:txbxContent>
                </v:textbox>
                <w10:wrap type="topAndBottom"/>
              </v:shape>
            </w:pict>
          </mc:Fallback>
        </mc:AlternateContent>
      </w:r>
    </w:p>
    <w:p w14:paraId="277F38C5" w14:textId="76AD376D" w:rsidR="00DF1C8F" w:rsidRPr="00DF1C8F" w:rsidRDefault="00DF1C8F" w:rsidP="00DF1C8F">
      <w:pPr>
        <w:spacing w:after="0" w:line="360" w:lineRule="auto"/>
        <w:jc w:val="both"/>
        <w:rPr>
          <w:rFonts w:cs="Times New Roman"/>
          <w:b/>
          <w:szCs w:val="24"/>
          <w:lang w:val="en-US"/>
        </w:rPr>
      </w:pPr>
      <w:r>
        <w:rPr>
          <w:rFonts w:cs="Times New Roman"/>
          <w:b/>
          <w:noProof/>
          <w:szCs w:val="24"/>
          <w:lang w:val="en-US"/>
        </w:rPr>
        <w:lastRenderedPageBreak/>
        <mc:AlternateContent>
          <mc:Choice Requires="wps">
            <w:drawing>
              <wp:anchor distT="0" distB="0" distL="114300" distR="114300" simplePos="0" relativeHeight="251661312" behindDoc="0" locked="0" layoutInCell="1" allowOverlap="1" wp14:anchorId="6E34585D" wp14:editId="2422BDA5">
                <wp:simplePos x="0" y="0"/>
                <wp:positionH relativeFrom="column">
                  <wp:posOffset>483870</wp:posOffset>
                </wp:positionH>
                <wp:positionV relativeFrom="paragraph">
                  <wp:posOffset>0</wp:posOffset>
                </wp:positionV>
                <wp:extent cx="4476750" cy="8467725"/>
                <wp:effectExtent l="0" t="0" r="19050" b="28575"/>
                <wp:wrapTopAndBottom/>
                <wp:docPr id="63109897" name="Text Box 3"/>
                <wp:cNvGraphicFramePr/>
                <a:graphic xmlns:a="http://schemas.openxmlformats.org/drawingml/2006/main">
                  <a:graphicData uri="http://schemas.microsoft.com/office/word/2010/wordprocessingShape">
                    <wps:wsp>
                      <wps:cNvSpPr txBox="1"/>
                      <wps:spPr>
                        <a:xfrm>
                          <a:off x="0" y="0"/>
                          <a:ext cx="4476750" cy="8467725"/>
                        </a:xfrm>
                        <a:prstGeom prst="rect">
                          <a:avLst/>
                        </a:prstGeom>
                        <a:solidFill>
                          <a:schemeClr val="lt1"/>
                        </a:solidFill>
                        <a:ln w="6350">
                          <a:solidFill>
                            <a:prstClr val="black"/>
                          </a:solidFill>
                        </a:ln>
                      </wps:spPr>
                      <wps:txbx>
                        <w:txbxContent>
                          <w:p w14:paraId="2706800F" w14:textId="77777777" w:rsidR="00DF1C8F" w:rsidRDefault="00DF1C8F" w:rsidP="00DF1C8F">
                            <w:r>
                              <w:tab/>
                            </w:r>
                            <w:r>
                              <w:t xml:space="preserve">jumlah </w:t>
                            </w:r>
                            <w:r>
                              <w:t>INT NOT NULL,</w:t>
                            </w:r>
                          </w:p>
                          <w:p w14:paraId="3F6B91CC" w14:textId="77777777" w:rsidR="00DF1C8F" w:rsidRDefault="00DF1C8F" w:rsidP="00DF1C8F">
                            <w:r>
                              <w:tab/>
                              <w:t>tanggal_pembelian DATE NOT NULL,</w:t>
                            </w:r>
                          </w:p>
                          <w:p w14:paraId="1CC50A7D" w14:textId="77777777" w:rsidR="00DF1C8F" w:rsidRDefault="00DF1C8F" w:rsidP="00DF1C8F">
                            <w:r>
                              <w:t xml:space="preserve">    total INT NOT NULL</w:t>
                            </w:r>
                          </w:p>
                          <w:p w14:paraId="5E687BF4" w14:textId="4E302CE9" w:rsidR="00DF1C8F" w:rsidRDefault="00DF1C8F" w:rsidP="00DF1C8F">
                            <w:r>
                              <w:t xml:space="preserve">    );</w:t>
                            </w:r>
                          </w:p>
                          <w:p w14:paraId="6E34C84D" w14:textId="77777777" w:rsidR="009141B6" w:rsidRDefault="009141B6" w:rsidP="009141B6">
                            <w:r>
                              <w:t>CREATE TABLE tb_pembayaran_tagihan_rutin (</w:t>
                            </w:r>
                          </w:p>
                          <w:p w14:paraId="79F53039" w14:textId="77777777" w:rsidR="009141B6" w:rsidRDefault="009141B6" w:rsidP="009141B6">
                            <w:r>
                              <w:tab/>
                              <w:t>id INT NOT NULL PRIMARY KEY,</w:t>
                            </w:r>
                          </w:p>
                          <w:p w14:paraId="4E47FD75" w14:textId="77777777" w:rsidR="009141B6" w:rsidRDefault="009141B6" w:rsidP="009141B6">
                            <w:r>
                              <w:tab/>
                              <w:t>deskripsi_tagihan VARCHAR (50) NOT NULL,</w:t>
                            </w:r>
                          </w:p>
                          <w:p w14:paraId="3AD349FF" w14:textId="77777777" w:rsidR="009141B6" w:rsidRDefault="009141B6" w:rsidP="009141B6">
                            <w:r>
                              <w:tab/>
                              <w:t>jumlah_pembayaran INT NOT NULL,</w:t>
                            </w:r>
                          </w:p>
                          <w:p w14:paraId="56CA82F8" w14:textId="77777777" w:rsidR="009141B6" w:rsidRDefault="009141B6" w:rsidP="009141B6">
                            <w:r>
                              <w:tab/>
                              <w:t>tanggal_pembayaran DATE NOT NULL</w:t>
                            </w:r>
                          </w:p>
                          <w:p w14:paraId="67C3F80D" w14:textId="320F3AF0" w:rsidR="009141B6" w:rsidRDefault="009141B6" w:rsidP="009141B6">
                            <w:r>
                              <w:t xml:space="preserve">    );</w:t>
                            </w:r>
                          </w:p>
                          <w:p w14:paraId="375F47DC" w14:textId="77777777" w:rsidR="009141B6" w:rsidRDefault="009141B6" w:rsidP="009141B6">
                            <w:r>
                              <w:t>CREATE TABLE tb_transaksi_keuangan (</w:t>
                            </w:r>
                          </w:p>
                          <w:p w14:paraId="5D54817C" w14:textId="77777777" w:rsidR="009141B6" w:rsidRDefault="009141B6" w:rsidP="009141B6">
                            <w:r>
                              <w:tab/>
                              <w:t>id INT NOT NULL AUTO_INCREMENT PRIMARY KEY,</w:t>
                            </w:r>
                          </w:p>
                          <w:p w14:paraId="0DF86597" w14:textId="77777777" w:rsidR="009141B6" w:rsidRDefault="009141B6" w:rsidP="009141B6">
                            <w:r>
                              <w:t xml:space="preserve">    pembayaran_ukt_id INT,</w:t>
                            </w:r>
                          </w:p>
                          <w:p w14:paraId="0D5E08C8" w14:textId="77777777" w:rsidR="009141B6" w:rsidRDefault="009141B6" w:rsidP="009141B6">
                            <w:r>
                              <w:t xml:space="preserve">    pembayaran_gaji_dosen_id INT,</w:t>
                            </w:r>
                          </w:p>
                          <w:p w14:paraId="6B839999" w14:textId="77777777" w:rsidR="009141B6" w:rsidRDefault="009141B6" w:rsidP="009141B6">
                            <w:r>
                              <w:t xml:space="preserve">    pembayaran_pembelian_id INT,</w:t>
                            </w:r>
                          </w:p>
                          <w:p w14:paraId="32A88495" w14:textId="77777777" w:rsidR="009141B6" w:rsidRDefault="009141B6" w:rsidP="009141B6">
                            <w:r>
                              <w:t xml:space="preserve">    pembayaran_tagihan_rutin_id INT,</w:t>
                            </w:r>
                          </w:p>
                          <w:p w14:paraId="05F327AB" w14:textId="77777777" w:rsidR="009141B6" w:rsidRDefault="009141B6" w:rsidP="009141B6">
                            <w:r>
                              <w:t xml:space="preserve">    FOREIGN KEY (pembayaran_ukt_id) REFERENCES tb_pembayaran_ukt(id),</w:t>
                            </w:r>
                          </w:p>
                          <w:p w14:paraId="5C456EEF" w14:textId="77777777" w:rsidR="009141B6" w:rsidRDefault="009141B6" w:rsidP="009141B6">
                            <w:r>
                              <w:t xml:space="preserve">    FOREIGN KEY (pembayaran_gaji_dosen_id) REFERENCES tb_pembayaran_gaji_dosen(id),</w:t>
                            </w:r>
                          </w:p>
                          <w:p w14:paraId="6EBDC048" w14:textId="77777777" w:rsidR="009141B6" w:rsidRDefault="009141B6" w:rsidP="009141B6">
                            <w:r>
                              <w:t xml:space="preserve">    FOREIGN KEY (pembayaran_pembelian_id) REFERENCES tb_pembelian_peralatan(id),</w:t>
                            </w:r>
                          </w:p>
                          <w:p w14:paraId="008674DC" w14:textId="77777777" w:rsidR="009141B6" w:rsidRDefault="009141B6" w:rsidP="009141B6">
                            <w:r>
                              <w:t xml:space="preserve">    FOREIGN KEY (pembayaran_tagihan_rutin_id) REFERENCES tb_pembayaran_tagihan_rutin(id)</w:t>
                            </w:r>
                          </w:p>
                          <w:p w14:paraId="09D614E7" w14:textId="413DC236" w:rsidR="009141B6" w:rsidRDefault="009141B6" w:rsidP="009141B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4585D" id="Text Box 3" o:spid="_x0000_s1030" type="#_x0000_t202" style="position:absolute;left:0;text-align:left;margin-left:38.1pt;margin-top:0;width:352.5pt;height:66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" fillcolor="white [3201]" strokeweight=".5pt">
                <v:textbox>
                  <w:txbxContent>
                    <w:p w14:paraId="2706800F" w14:textId="77777777" w:rsidR="00DF1C8F" w:rsidRDefault="00DF1C8F" w:rsidP="00DF1C8F">
                      <w:r>
                        <w:tab/>
                      </w:r>
                      <w:r>
                        <w:t xml:space="preserve">jumlah </w:t>
                      </w:r>
                      <w:r>
                        <w:t>INT NOT NULL,</w:t>
                      </w:r>
                    </w:p>
                    <w:p w14:paraId="3F6B91CC" w14:textId="77777777" w:rsidR="00DF1C8F" w:rsidRDefault="00DF1C8F" w:rsidP="00DF1C8F">
                      <w:r>
                        <w:tab/>
                        <w:t>tanggal_pembelian DATE NOT NULL,</w:t>
                      </w:r>
                    </w:p>
                    <w:p w14:paraId="1CC50A7D" w14:textId="77777777" w:rsidR="00DF1C8F" w:rsidRDefault="00DF1C8F" w:rsidP="00DF1C8F">
                      <w:r>
                        <w:t xml:space="preserve">    total INT NOT NULL</w:t>
                      </w:r>
                    </w:p>
                    <w:p w14:paraId="5E687BF4" w14:textId="4E302CE9" w:rsidR="00DF1C8F" w:rsidRDefault="00DF1C8F" w:rsidP="00DF1C8F">
                      <w:r>
                        <w:t xml:space="preserve">    );</w:t>
                      </w:r>
                    </w:p>
                    <w:p w14:paraId="6E34C84D" w14:textId="77777777" w:rsidR="009141B6" w:rsidRDefault="009141B6" w:rsidP="009141B6">
                      <w:r>
                        <w:t>CREATE TABLE tb_pembayaran_tagihan_rutin (</w:t>
                      </w:r>
                    </w:p>
                    <w:p w14:paraId="79F53039" w14:textId="77777777" w:rsidR="009141B6" w:rsidRDefault="009141B6" w:rsidP="009141B6">
                      <w:r>
                        <w:tab/>
                        <w:t>id INT NOT NULL PRIMARY KEY,</w:t>
                      </w:r>
                    </w:p>
                    <w:p w14:paraId="4E47FD75" w14:textId="77777777" w:rsidR="009141B6" w:rsidRDefault="009141B6" w:rsidP="009141B6">
                      <w:r>
                        <w:tab/>
                        <w:t>deskripsi_tagihan VARCHAR (50) NOT NULL,</w:t>
                      </w:r>
                    </w:p>
                    <w:p w14:paraId="3AD349FF" w14:textId="77777777" w:rsidR="009141B6" w:rsidRDefault="009141B6" w:rsidP="009141B6">
                      <w:r>
                        <w:tab/>
                        <w:t>jumlah_pembayaran INT NOT NULL,</w:t>
                      </w:r>
                    </w:p>
                    <w:p w14:paraId="56CA82F8" w14:textId="77777777" w:rsidR="009141B6" w:rsidRDefault="009141B6" w:rsidP="009141B6">
                      <w:r>
                        <w:tab/>
                        <w:t>tanggal_pembayaran DATE NOT NULL</w:t>
                      </w:r>
                    </w:p>
                    <w:p w14:paraId="67C3F80D" w14:textId="320F3AF0" w:rsidR="009141B6" w:rsidRDefault="009141B6" w:rsidP="009141B6">
                      <w:r>
                        <w:t xml:space="preserve">    );</w:t>
                      </w:r>
                    </w:p>
                    <w:p w14:paraId="375F47DC" w14:textId="77777777" w:rsidR="009141B6" w:rsidRDefault="009141B6" w:rsidP="009141B6">
                      <w:r>
                        <w:t>CREATE TABLE tb_transaksi_keuangan (</w:t>
                      </w:r>
                    </w:p>
                    <w:p w14:paraId="5D54817C" w14:textId="77777777" w:rsidR="009141B6" w:rsidRDefault="009141B6" w:rsidP="009141B6">
                      <w:r>
                        <w:tab/>
                        <w:t>id INT NOT NULL AUTO_INCREMENT PRIMARY KEY,</w:t>
                      </w:r>
                    </w:p>
                    <w:p w14:paraId="0DF86597" w14:textId="77777777" w:rsidR="009141B6" w:rsidRDefault="009141B6" w:rsidP="009141B6">
                      <w:r>
                        <w:t xml:space="preserve">    pembayaran_ukt_id INT,</w:t>
                      </w:r>
                    </w:p>
                    <w:p w14:paraId="0D5E08C8" w14:textId="77777777" w:rsidR="009141B6" w:rsidRDefault="009141B6" w:rsidP="009141B6">
                      <w:r>
                        <w:t xml:space="preserve">    pembayaran_gaji_dosen_id INT,</w:t>
                      </w:r>
                    </w:p>
                    <w:p w14:paraId="6B839999" w14:textId="77777777" w:rsidR="009141B6" w:rsidRDefault="009141B6" w:rsidP="009141B6">
                      <w:r>
                        <w:t xml:space="preserve">    pembayaran_pembelian_id INT,</w:t>
                      </w:r>
                    </w:p>
                    <w:p w14:paraId="32A88495" w14:textId="77777777" w:rsidR="009141B6" w:rsidRDefault="009141B6" w:rsidP="009141B6">
                      <w:r>
                        <w:t xml:space="preserve">    pembayaran_tagihan_rutin_id INT,</w:t>
                      </w:r>
                    </w:p>
                    <w:p w14:paraId="05F327AB" w14:textId="77777777" w:rsidR="009141B6" w:rsidRDefault="009141B6" w:rsidP="009141B6">
                      <w:r>
                        <w:t xml:space="preserve">    FOREIGN KEY (pembayaran_ukt_id) REFERENCES tb_pembayaran_ukt(id),</w:t>
                      </w:r>
                    </w:p>
                    <w:p w14:paraId="5C456EEF" w14:textId="77777777" w:rsidR="009141B6" w:rsidRDefault="009141B6" w:rsidP="009141B6">
                      <w:r>
                        <w:t xml:space="preserve">    FOREIGN KEY (pembayaran_gaji_dosen_id) REFERENCES tb_pembayaran_gaji_dosen(id),</w:t>
                      </w:r>
                    </w:p>
                    <w:p w14:paraId="6EBDC048" w14:textId="77777777" w:rsidR="009141B6" w:rsidRDefault="009141B6" w:rsidP="009141B6">
                      <w:r>
                        <w:t xml:space="preserve">    FOREIGN KEY (pembayaran_pembelian_id) REFERENCES tb_pembelian_peralatan(id),</w:t>
                      </w:r>
                    </w:p>
                    <w:p w14:paraId="008674DC" w14:textId="77777777" w:rsidR="009141B6" w:rsidRDefault="009141B6" w:rsidP="009141B6">
                      <w:r>
                        <w:t xml:space="preserve">    FOREIGN KEY (pembayaran_tagihan_rutin_id) REFERENCES tb_pembayaran_tagihan_rutin(id)</w:t>
                      </w:r>
                    </w:p>
                    <w:p w14:paraId="09D614E7" w14:textId="413DC236" w:rsidR="009141B6" w:rsidRDefault="009141B6" w:rsidP="009141B6">
                      <w:r>
                        <w:t xml:space="preserve">    );</w:t>
                      </w:r>
                    </w:p>
                  </w:txbxContent>
                </v:textbox>
                <w10:wrap type="topAndBottom"/>
              </v:shape>
            </w:pict>
          </mc:Fallback>
        </mc:AlternateContent>
      </w:r>
    </w:p>
    <w:p w14:paraId="5B608005" w14:textId="6C51FA8D" w:rsidR="0071521A" w:rsidRPr="009141B6" w:rsidRDefault="009141B6" w:rsidP="009141B6">
      <w:pPr>
        <w:pStyle w:val="ListParagraph"/>
        <w:numPr>
          <w:ilvl w:val="0"/>
          <w:numId w:val="20"/>
        </w:numPr>
        <w:spacing w:after="0" w:line="360" w:lineRule="auto"/>
        <w:jc w:val="both"/>
        <w:rPr>
          <w:rFonts w:cs="Times New Roman"/>
          <w:b/>
          <w:szCs w:val="24"/>
          <w:lang w:val="en-US"/>
        </w:rPr>
      </w:pPr>
      <w:r>
        <w:rPr>
          <w:rFonts w:cs="Times New Roman"/>
          <w:b/>
          <w:noProof/>
          <w:szCs w:val="24"/>
          <w:lang w:val="en-US"/>
        </w:rPr>
        <w:lastRenderedPageBreak/>
        <mc:AlternateContent>
          <mc:Choice Requires="wps">
            <w:drawing>
              <wp:anchor distT="0" distB="0" distL="114300" distR="114300" simplePos="0" relativeHeight="251662336" behindDoc="0" locked="0" layoutInCell="1" allowOverlap="1" wp14:anchorId="50994E75" wp14:editId="28F5E98C">
                <wp:simplePos x="0" y="0"/>
                <wp:positionH relativeFrom="column">
                  <wp:posOffset>474345</wp:posOffset>
                </wp:positionH>
                <wp:positionV relativeFrom="paragraph">
                  <wp:posOffset>291465</wp:posOffset>
                </wp:positionV>
                <wp:extent cx="4438650" cy="8210550"/>
                <wp:effectExtent l="0" t="0" r="19050" b="19050"/>
                <wp:wrapTopAndBottom/>
                <wp:docPr id="297040347" name="Text Box 4"/>
                <wp:cNvGraphicFramePr/>
                <a:graphic xmlns:a="http://schemas.openxmlformats.org/drawingml/2006/main">
                  <a:graphicData uri="http://schemas.microsoft.com/office/word/2010/wordprocessingShape">
                    <wps:wsp>
                      <wps:cNvSpPr txBox="1"/>
                      <wps:spPr>
                        <a:xfrm>
                          <a:off x="0" y="0"/>
                          <a:ext cx="4438650" cy="8210550"/>
                        </a:xfrm>
                        <a:prstGeom prst="rect">
                          <a:avLst/>
                        </a:prstGeom>
                        <a:solidFill>
                          <a:schemeClr val="lt1"/>
                        </a:solidFill>
                        <a:ln w="6350">
                          <a:solidFill>
                            <a:prstClr val="black"/>
                          </a:solidFill>
                        </a:ln>
                      </wps:spPr>
                      <wps:txbx>
                        <w:txbxContent>
                          <w:p w14:paraId="1D0B8788" w14:textId="77777777" w:rsidR="009141B6" w:rsidRDefault="009141B6" w:rsidP="009141B6">
                            <w:r>
                              <w:t>INSERT INTO tb_mahasiswa (nim, nama_mahasiswa, prodi, tanggal_masuk)</w:t>
                            </w:r>
                          </w:p>
                          <w:p w14:paraId="5E5B3B9B" w14:textId="77777777" w:rsidR="009141B6" w:rsidRDefault="009141B6" w:rsidP="009141B6">
                            <w:r>
                              <w:t xml:space="preserve">VALUES </w:t>
                            </w:r>
                          </w:p>
                          <w:p w14:paraId="6D0A82EC" w14:textId="77777777" w:rsidR="009141B6" w:rsidRDefault="009141B6" w:rsidP="009141B6">
                            <w:r>
                              <w:t>(220410001, 'Angga Jalasena Saputra', 'Sistem Informasi', '2024-03-10'),</w:t>
                            </w:r>
                          </w:p>
                          <w:p w14:paraId="474D7ADD" w14:textId="77777777" w:rsidR="009141B6" w:rsidRDefault="009141B6" w:rsidP="009141B6">
                            <w:r>
                              <w:t>(220410108, 'Della Ayu Vernandah', 'Sistem Informasi', '2024-03-25'),</w:t>
                            </w:r>
                          </w:p>
                          <w:p w14:paraId="026F561E" w14:textId="77777777" w:rsidR="009141B6" w:rsidRDefault="009141B6" w:rsidP="009141B6">
                            <w:r>
                              <w:t>(220410082, 'Amelia Zalfa Sahira', 'Sistem Informasi', '2024-03-17'),</w:t>
                            </w:r>
                          </w:p>
                          <w:p w14:paraId="04476A9C" w14:textId="77777777" w:rsidR="009141B6" w:rsidRDefault="009141B6" w:rsidP="009141B6">
                            <w:r>
                              <w:t>(220410034, 'Imam Arishandi Irfanto', 'Sistem Informasi', '2024-03-09'),</w:t>
                            </w:r>
                          </w:p>
                          <w:p w14:paraId="42D18E82" w14:textId="77777777" w:rsidR="009141B6" w:rsidRDefault="009141B6" w:rsidP="009141B6">
                            <w:r>
                              <w:t>(220410154, 'Dwi Nurjannah', 'Sistem Informasi', '2024-03-02'),</w:t>
                            </w:r>
                          </w:p>
                          <w:p w14:paraId="7C54E5A8" w14:textId="77777777" w:rsidR="009141B6" w:rsidRDefault="009141B6" w:rsidP="009141B6">
                            <w:r>
                              <w:t>(220410079, 'Viko Alfian P', 'Sistem Informasi', '2024-03-14'),</w:t>
                            </w:r>
                          </w:p>
                          <w:p w14:paraId="5FFB6A25" w14:textId="77777777" w:rsidR="009141B6" w:rsidRDefault="009141B6" w:rsidP="009141B6">
                            <w:r>
                              <w:t>(220410022, 'Tesa Putri Hutagaol', 'Sistem Informasi', '2024-03-29'),</w:t>
                            </w:r>
                          </w:p>
                          <w:p w14:paraId="4B24010E" w14:textId="77777777" w:rsidR="009141B6" w:rsidRDefault="009141B6" w:rsidP="009141B6">
                            <w:r>
                              <w:t>(220410014, 'Bintang Wahyu Ariyono', 'Sistem Informasi', '2024-03-22'),</w:t>
                            </w:r>
                          </w:p>
                          <w:p w14:paraId="3F495A57" w14:textId="77777777" w:rsidR="009141B6" w:rsidRDefault="009141B6" w:rsidP="009141B6">
                            <w:r>
                              <w:t>(220410085, 'Khoirotun Nisak', 'Sistem Informasi', '2024-03-15'),</w:t>
                            </w:r>
                          </w:p>
                          <w:p w14:paraId="7C1B96CA" w14:textId="77777777" w:rsidR="009141B6" w:rsidRDefault="009141B6" w:rsidP="009141B6">
                            <w:r>
                              <w:t>(220410119, 'Romauli Napitupulu', 'Sistem Informasi', '2024-03-24'),</w:t>
                            </w:r>
                          </w:p>
                          <w:p w14:paraId="4974C5C2" w14:textId="77777777" w:rsidR="009141B6" w:rsidRDefault="009141B6" w:rsidP="009141B6">
                            <w:r>
                              <w:t>(220410159, 'M. Irfan Faruq Zain', 'Sistem Informasi', '2024-03-27'),</w:t>
                            </w:r>
                          </w:p>
                          <w:p w14:paraId="1FD37F6A" w14:textId="77777777" w:rsidR="009141B6" w:rsidRDefault="009141B6" w:rsidP="009141B6">
                            <w:r>
                              <w:t>(220410009, 'Naela Nahdiah', 'Sistem Informasi', '2024-03-16'),</w:t>
                            </w:r>
                          </w:p>
                          <w:p w14:paraId="258D32DC" w14:textId="0FCBDA7B" w:rsidR="009141B6" w:rsidRDefault="009141B6" w:rsidP="009141B6">
                            <w:r>
                              <w:t>(220410107, 'Oxa Indi Vixzio', 'Sistem Informasi', '2024-03-19');</w:t>
                            </w:r>
                          </w:p>
                          <w:p w14:paraId="304BEFC0" w14:textId="77777777" w:rsidR="009141B6" w:rsidRDefault="009141B6" w:rsidP="009141B6">
                            <w:r>
                              <w:t>INSERT INTO tb_dosen (nip, nama_dosen, bidang_keahlian, kode_matakuliah)</w:t>
                            </w:r>
                          </w:p>
                          <w:p w14:paraId="6C396BC5" w14:textId="77777777" w:rsidR="009141B6" w:rsidRDefault="009141B6" w:rsidP="009141B6">
                            <w:r>
                              <w:t xml:space="preserve">VALUES </w:t>
                            </w:r>
                          </w:p>
                          <w:p w14:paraId="71E8484B" w14:textId="77777777" w:rsidR="009141B6" w:rsidRDefault="009141B6" w:rsidP="009141B6">
                            <w:r>
                              <w:t>(101, 'Budi Satoto', 'Sistem Informasi','SPK'),</w:t>
                            </w:r>
                          </w:p>
                          <w:p w14:paraId="772A5C74" w14:textId="77777777" w:rsidR="009141B6" w:rsidRDefault="009141B6" w:rsidP="009141B6">
                            <w:r>
                              <w:t>(102, 'Yeni', 'Sistem Informasi', 'DM'),</w:t>
                            </w:r>
                          </w:p>
                          <w:p w14:paraId="2F29CE0B" w14:textId="77777777" w:rsidR="009141B6" w:rsidRDefault="009141B6" w:rsidP="009141B6">
                            <w:r>
                              <w:t>(103, 'Fitri', 'Sistem Informasi', 'PEMBER'),</w:t>
                            </w:r>
                          </w:p>
                          <w:p w14:paraId="71D2583B" w14:textId="77777777" w:rsidR="009141B6" w:rsidRDefault="009141B6" w:rsidP="009141B6">
                            <w:r>
                              <w:t>(104, 'Zain', 'Sistem Informasi', 'SMBD'),</w:t>
                            </w:r>
                          </w:p>
                          <w:p w14:paraId="2D8FC047" w14:textId="77777777" w:rsidR="009141B6" w:rsidRDefault="009141B6" w:rsidP="009141B6">
                            <w:r>
                              <w:t>(105, 'Hera', 'Sistem Informasi', 'PSDP'),</w:t>
                            </w:r>
                          </w:p>
                          <w:p w14:paraId="7ED02C8B" w14:textId="77777777" w:rsidR="009141B6" w:rsidRDefault="009141B6" w:rsidP="009141B6">
                            <w:r>
                              <w:t>(106, 'Novi', 'Sistem Informasi', 'MPIT'),</w:t>
                            </w:r>
                          </w:p>
                          <w:p w14:paraId="1349DF03" w14:textId="77777777" w:rsidR="009141B6" w:rsidRDefault="009141B6" w:rsidP="009141B6">
                            <w:r>
                              <w:t>(107, 'Budi Susilo', 'Sistem Informasi', 'IPPL'),</w:t>
                            </w:r>
                          </w:p>
                          <w:p w14:paraId="13FD3C27" w14:textId="77777777" w:rsidR="009141B6" w:rsidRDefault="009141B6" w:rsidP="009141B6">
                            <w:r>
                              <w:t>(108, 'Rika', 'Sistem Informasi', 'SPK'),</w:t>
                            </w:r>
                          </w:p>
                          <w:p w14:paraId="74F95146" w14:textId="77777777" w:rsidR="009141B6" w:rsidRDefault="009141B6" w:rsidP="009141B6">
                            <w:r>
                              <w:t>(109, 'Doni', 'Sistem Informasi', 'PEMBER'),</w:t>
                            </w:r>
                          </w:p>
                          <w:p w14:paraId="2151BBDD" w14:textId="1BAFD19C" w:rsidR="009141B6" w:rsidRDefault="009141B6" w:rsidP="009141B6">
                            <w:r>
                              <w:t>(110, 'Syarif', 'Sistem Informasi', 'MPIT');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94E75" id="Text Box 4" o:spid="_x0000_s1031" type="#_x0000_t202" style="position:absolute;left:0;text-align:left;margin-left:37.35pt;margin-top:22.95pt;width:349.5pt;height:64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" fillcolor="white [3201]" strokeweight=".5pt">
                <v:textbox>
                  <w:txbxContent>
                    <w:p w14:paraId="1D0B8788" w14:textId="77777777" w:rsidR="009141B6" w:rsidRDefault="009141B6" w:rsidP="009141B6">
                      <w:r>
                        <w:t>INSERT INTO tb_mahasiswa (nim, nama_mahasiswa, prodi, tanggal_masuk)</w:t>
                      </w:r>
                    </w:p>
                    <w:p w14:paraId="5E5B3B9B" w14:textId="77777777" w:rsidR="009141B6" w:rsidRDefault="009141B6" w:rsidP="009141B6">
                      <w:r>
                        <w:t xml:space="preserve">VALUES </w:t>
                      </w:r>
                    </w:p>
                    <w:p w14:paraId="6D0A82EC" w14:textId="77777777" w:rsidR="009141B6" w:rsidRDefault="009141B6" w:rsidP="009141B6">
                      <w:r>
                        <w:t>(220410001, 'Angga Jalasena Saputra', 'Sistem Informasi', '2024-03-10'),</w:t>
                      </w:r>
                    </w:p>
                    <w:p w14:paraId="474D7ADD" w14:textId="77777777" w:rsidR="009141B6" w:rsidRDefault="009141B6" w:rsidP="009141B6">
                      <w:r>
                        <w:t>(220410108, 'Della Ayu Vernandah', 'Sistem Informasi', '2024-03-25'),</w:t>
                      </w:r>
                    </w:p>
                    <w:p w14:paraId="026F561E" w14:textId="77777777" w:rsidR="009141B6" w:rsidRDefault="009141B6" w:rsidP="009141B6">
                      <w:r>
                        <w:t>(220410082, 'Amelia Zalfa Sahira', 'Sistem Informasi', '2024-03-17'),</w:t>
                      </w:r>
                    </w:p>
                    <w:p w14:paraId="04476A9C" w14:textId="77777777" w:rsidR="009141B6" w:rsidRDefault="009141B6" w:rsidP="009141B6">
                      <w:r>
                        <w:t>(220410034, 'Imam Arishandi Irfanto', 'Sistem Informasi', '2024-03-09'),</w:t>
                      </w:r>
                    </w:p>
                    <w:p w14:paraId="42D18E82" w14:textId="77777777" w:rsidR="009141B6" w:rsidRDefault="009141B6" w:rsidP="009141B6">
                      <w:r>
                        <w:t>(220410154, 'Dwi Nurjannah', 'Sistem Informasi', '2024-03-02'),</w:t>
                      </w:r>
                    </w:p>
                    <w:p w14:paraId="7C54E5A8" w14:textId="77777777" w:rsidR="009141B6" w:rsidRDefault="009141B6" w:rsidP="009141B6">
                      <w:r>
                        <w:t>(220410079, 'Viko Alfian P', 'Sistem Informasi', '2024-03-14'),</w:t>
                      </w:r>
                    </w:p>
                    <w:p w14:paraId="5FFB6A25" w14:textId="77777777" w:rsidR="009141B6" w:rsidRDefault="009141B6" w:rsidP="009141B6">
                      <w:r>
                        <w:t>(220410022, 'Tesa Putri Hutagaol', 'Sistem Informasi', '2024-03-29'),</w:t>
                      </w:r>
                    </w:p>
                    <w:p w14:paraId="4B24010E" w14:textId="77777777" w:rsidR="009141B6" w:rsidRDefault="009141B6" w:rsidP="009141B6">
                      <w:r>
                        <w:t>(220410014, 'Bintang Wahyu Ariyono', 'Sistem Informasi', '2024-03-22'),</w:t>
                      </w:r>
                    </w:p>
                    <w:p w14:paraId="3F495A57" w14:textId="77777777" w:rsidR="009141B6" w:rsidRDefault="009141B6" w:rsidP="009141B6">
                      <w:r>
                        <w:t>(220410085, 'Khoirotun Nisak', 'Sistem Informasi', '2024-03-15'),</w:t>
                      </w:r>
                    </w:p>
                    <w:p w14:paraId="7C1B96CA" w14:textId="77777777" w:rsidR="009141B6" w:rsidRDefault="009141B6" w:rsidP="009141B6">
                      <w:r>
                        <w:t>(220410119, 'Romauli Napitupulu', 'Sistem Informasi', '2024-03-24'),</w:t>
                      </w:r>
                    </w:p>
                    <w:p w14:paraId="4974C5C2" w14:textId="77777777" w:rsidR="009141B6" w:rsidRDefault="009141B6" w:rsidP="009141B6">
                      <w:r>
                        <w:t>(220410159, 'M. Irfan Faruq Zain', 'Sistem Informasi', '2024-03-27'),</w:t>
                      </w:r>
                    </w:p>
                    <w:p w14:paraId="1FD37F6A" w14:textId="77777777" w:rsidR="009141B6" w:rsidRDefault="009141B6" w:rsidP="009141B6">
                      <w:r>
                        <w:t>(220410009, 'Naela Nahdiah', 'Sistem Informasi', '2024-03-16'),</w:t>
                      </w:r>
                    </w:p>
                    <w:p w14:paraId="258D32DC" w14:textId="0FCBDA7B" w:rsidR="009141B6" w:rsidRDefault="009141B6" w:rsidP="009141B6">
                      <w:r>
                        <w:t>(220410107, 'Oxa Indi Vixzio', 'Sistem Informasi', '2024-03-19');</w:t>
                      </w:r>
                    </w:p>
                    <w:p w14:paraId="304BEFC0" w14:textId="77777777" w:rsidR="009141B6" w:rsidRDefault="009141B6" w:rsidP="009141B6">
                      <w:r>
                        <w:t>INSERT INTO tb_dosen (nip, nama_dosen, bidang_keahlian, kode_matakuliah)</w:t>
                      </w:r>
                    </w:p>
                    <w:p w14:paraId="6C396BC5" w14:textId="77777777" w:rsidR="009141B6" w:rsidRDefault="009141B6" w:rsidP="009141B6">
                      <w:r>
                        <w:t xml:space="preserve">VALUES </w:t>
                      </w:r>
                    </w:p>
                    <w:p w14:paraId="71E8484B" w14:textId="77777777" w:rsidR="009141B6" w:rsidRDefault="009141B6" w:rsidP="009141B6">
                      <w:r>
                        <w:t>(101, 'Budi Satoto', 'Sistem Informasi','SPK'),</w:t>
                      </w:r>
                    </w:p>
                    <w:p w14:paraId="772A5C74" w14:textId="77777777" w:rsidR="009141B6" w:rsidRDefault="009141B6" w:rsidP="009141B6">
                      <w:r>
                        <w:t>(102, 'Yeni', 'Sistem Informasi', 'DM'),</w:t>
                      </w:r>
                    </w:p>
                    <w:p w14:paraId="2F29CE0B" w14:textId="77777777" w:rsidR="009141B6" w:rsidRDefault="009141B6" w:rsidP="009141B6">
                      <w:r>
                        <w:t>(103, 'Fitri', 'Sistem Informasi', 'PEMBER'),</w:t>
                      </w:r>
                    </w:p>
                    <w:p w14:paraId="71D2583B" w14:textId="77777777" w:rsidR="009141B6" w:rsidRDefault="009141B6" w:rsidP="009141B6">
                      <w:r>
                        <w:t>(104, 'Zain', 'Sistem Informasi', 'SMBD'),</w:t>
                      </w:r>
                    </w:p>
                    <w:p w14:paraId="2D8FC047" w14:textId="77777777" w:rsidR="009141B6" w:rsidRDefault="009141B6" w:rsidP="009141B6">
                      <w:r>
                        <w:t>(105, 'Hera', 'Sistem Informasi', 'PSDP'),</w:t>
                      </w:r>
                    </w:p>
                    <w:p w14:paraId="7ED02C8B" w14:textId="77777777" w:rsidR="009141B6" w:rsidRDefault="009141B6" w:rsidP="009141B6">
                      <w:r>
                        <w:t>(106, 'Novi', 'Sistem Informasi', 'MPIT'),</w:t>
                      </w:r>
                    </w:p>
                    <w:p w14:paraId="1349DF03" w14:textId="77777777" w:rsidR="009141B6" w:rsidRDefault="009141B6" w:rsidP="009141B6">
                      <w:r>
                        <w:t>(107, 'Budi Susilo', 'Sistem Informasi', 'IPPL'),</w:t>
                      </w:r>
                    </w:p>
                    <w:p w14:paraId="13FD3C27" w14:textId="77777777" w:rsidR="009141B6" w:rsidRDefault="009141B6" w:rsidP="009141B6">
                      <w:r>
                        <w:t>(108, 'Rika', 'Sistem Informasi', 'SPK'),</w:t>
                      </w:r>
                    </w:p>
                    <w:p w14:paraId="74F95146" w14:textId="77777777" w:rsidR="009141B6" w:rsidRDefault="009141B6" w:rsidP="009141B6">
                      <w:r>
                        <w:t>(109, 'Doni', 'Sistem Informasi', 'PEMBER'),</w:t>
                      </w:r>
                    </w:p>
                    <w:p w14:paraId="2151BBDD" w14:textId="1BAFD19C" w:rsidR="009141B6" w:rsidRDefault="009141B6" w:rsidP="009141B6">
                      <w:r>
                        <w:t>(110, 'Syarif', 'Sistem Informasi', 'MPIT');</w:t>
                      </w:r>
                    </w:p>
                  </w:txbxContent>
                </v:textbox>
                <w10:wrap type="topAndBottom"/>
              </v:shape>
            </w:pict>
          </mc:Fallback>
        </mc:AlternateContent>
      </w:r>
      <w:proofErr w:type="spellStart"/>
      <w:r w:rsidR="00F05006" w:rsidRPr="009141B6">
        <w:rPr>
          <w:rFonts w:cs="Times New Roman"/>
          <w:bCs/>
          <w:szCs w:val="24"/>
          <w:lang w:val="en-US"/>
        </w:rPr>
        <w:t>Mengisi</w:t>
      </w:r>
      <w:proofErr w:type="spellEnd"/>
      <w:r w:rsidR="00F05006" w:rsidRPr="009141B6">
        <w:rPr>
          <w:rFonts w:cs="Times New Roman"/>
          <w:bCs/>
          <w:szCs w:val="24"/>
          <w:lang w:val="en-US"/>
        </w:rPr>
        <w:t xml:space="preserve"> Tabel</w:t>
      </w:r>
    </w:p>
    <w:p w14:paraId="4BD48D46" w14:textId="4C301875" w:rsidR="009141B6" w:rsidRPr="009141B6" w:rsidRDefault="009141B6" w:rsidP="009141B6">
      <w:pPr>
        <w:pStyle w:val="ListParagraph"/>
        <w:spacing w:after="0" w:line="360" w:lineRule="auto"/>
        <w:jc w:val="both"/>
        <w:rPr>
          <w:rFonts w:cs="Times New Roman"/>
          <w:b/>
          <w:szCs w:val="24"/>
          <w:lang w:val="en-US"/>
        </w:rPr>
      </w:pPr>
      <w:r>
        <w:rPr>
          <w:rFonts w:cs="Times New Roman"/>
          <w:b/>
          <w:noProof/>
          <w:szCs w:val="24"/>
          <w:lang w:val="en-US"/>
        </w:rPr>
        <w:lastRenderedPageBreak/>
        <mc:AlternateContent>
          <mc:Choice Requires="wps">
            <w:drawing>
              <wp:anchor distT="0" distB="0" distL="114300" distR="114300" simplePos="0" relativeHeight="251663360" behindDoc="0" locked="0" layoutInCell="1" allowOverlap="1" wp14:anchorId="6C2726EE" wp14:editId="14C73BE9">
                <wp:simplePos x="0" y="0"/>
                <wp:positionH relativeFrom="column">
                  <wp:posOffset>464820</wp:posOffset>
                </wp:positionH>
                <wp:positionV relativeFrom="paragraph">
                  <wp:posOffset>24130</wp:posOffset>
                </wp:positionV>
                <wp:extent cx="4429125" cy="8448675"/>
                <wp:effectExtent l="0" t="0" r="28575" b="28575"/>
                <wp:wrapTopAndBottom/>
                <wp:docPr id="1879412373" name="Text Box 5"/>
                <wp:cNvGraphicFramePr/>
                <a:graphic xmlns:a="http://schemas.openxmlformats.org/drawingml/2006/main">
                  <a:graphicData uri="http://schemas.microsoft.com/office/word/2010/wordprocessingShape">
                    <wps:wsp>
                      <wps:cNvSpPr txBox="1"/>
                      <wps:spPr>
                        <a:xfrm>
                          <a:off x="0" y="0"/>
                          <a:ext cx="4429125" cy="8448675"/>
                        </a:xfrm>
                        <a:prstGeom prst="rect">
                          <a:avLst/>
                        </a:prstGeom>
                        <a:solidFill>
                          <a:schemeClr val="lt1"/>
                        </a:solidFill>
                        <a:ln w="6350">
                          <a:solidFill>
                            <a:prstClr val="black"/>
                          </a:solidFill>
                        </a:ln>
                      </wps:spPr>
                      <wps:txbx>
                        <w:txbxContent>
                          <w:p w14:paraId="52254F4A" w14:textId="77777777" w:rsidR="009141B6" w:rsidRDefault="009141B6" w:rsidP="009141B6">
                            <w:r>
                              <w:t>INSERT INTO tb_status_mahasiswa (id,nim,status_mahasiswa,tanggal)</w:t>
                            </w:r>
                          </w:p>
                          <w:p w14:paraId="7C5FB793" w14:textId="77777777" w:rsidR="009141B6" w:rsidRDefault="009141B6" w:rsidP="009141B6">
                            <w:r>
                              <w:t>VALUES</w:t>
                            </w:r>
                          </w:p>
                          <w:p w14:paraId="7F127F9B" w14:textId="77777777" w:rsidR="009141B6" w:rsidRDefault="009141B6" w:rsidP="009141B6">
                            <w:r>
                              <w:t>(1,220410001,'Aktif','2024-03-27'),</w:t>
                            </w:r>
                          </w:p>
                          <w:p w14:paraId="03B64B3B" w14:textId="77777777" w:rsidR="009141B6" w:rsidRDefault="009141B6" w:rsidP="009141B6">
                            <w:r>
                              <w:t>(2,220410108,'Aktif','2024-03-27'),</w:t>
                            </w:r>
                          </w:p>
                          <w:p w14:paraId="0370DBE5" w14:textId="77777777" w:rsidR="009141B6" w:rsidRDefault="009141B6" w:rsidP="009141B6">
                            <w:r>
                              <w:t>(3,220410082,'Aktif','2024-03-27'),</w:t>
                            </w:r>
                          </w:p>
                          <w:p w14:paraId="1BB0A248" w14:textId="77777777" w:rsidR="009141B6" w:rsidRDefault="009141B6" w:rsidP="009141B6">
                            <w:r>
                              <w:t>(4,220410034,'Lulus','2024-03-27'),</w:t>
                            </w:r>
                          </w:p>
                          <w:p w14:paraId="624E5F93" w14:textId="77777777" w:rsidR="009141B6" w:rsidRDefault="009141B6" w:rsidP="009141B6">
                            <w:r>
                              <w:t>(5,220410154,'Aktif','2024-03-27'),</w:t>
                            </w:r>
                          </w:p>
                          <w:p w14:paraId="73B565D0" w14:textId="77777777" w:rsidR="009141B6" w:rsidRDefault="009141B6" w:rsidP="009141B6">
                            <w:r>
                              <w:t>(6,220410079,'Berhenti','2024-03-27'),</w:t>
                            </w:r>
                          </w:p>
                          <w:p w14:paraId="110FCD7C" w14:textId="77777777" w:rsidR="009141B6" w:rsidRDefault="009141B6" w:rsidP="009141B6">
                            <w:r>
                              <w:t>(7,220410022,'Aktif','2024-03-27'),</w:t>
                            </w:r>
                          </w:p>
                          <w:p w14:paraId="264AB756" w14:textId="77777777" w:rsidR="009141B6" w:rsidRDefault="009141B6" w:rsidP="009141B6">
                            <w:r>
                              <w:t>(8,220410014,'Aktif','2024-03-27'),</w:t>
                            </w:r>
                          </w:p>
                          <w:p w14:paraId="1B6814F1" w14:textId="77777777" w:rsidR="009141B6" w:rsidRDefault="009141B6" w:rsidP="009141B6">
                            <w:r>
                              <w:t>(9,220410085,'Aktif','2024-03-27'),</w:t>
                            </w:r>
                          </w:p>
                          <w:p w14:paraId="02F82BF5" w14:textId="77777777" w:rsidR="009141B6" w:rsidRDefault="009141B6" w:rsidP="009141B6">
                            <w:r>
                              <w:t>(10,220410119,'Aktif','2024-03-27'),</w:t>
                            </w:r>
                          </w:p>
                          <w:p w14:paraId="05BB17A5" w14:textId="77777777" w:rsidR="009141B6" w:rsidRDefault="009141B6" w:rsidP="009141B6">
                            <w:r>
                              <w:t>(11,220410159,'Aktif','2024-03-27'),</w:t>
                            </w:r>
                          </w:p>
                          <w:p w14:paraId="7586CCEA" w14:textId="77777777" w:rsidR="009141B6" w:rsidRDefault="009141B6" w:rsidP="009141B6">
                            <w:r>
                              <w:t>(12,220410009,'Aktif','2024-03-27'),</w:t>
                            </w:r>
                          </w:p>
                          <w:p w14:paraId="5CD8B1BF" w14:textId="4F7011C7" w:rsidR="009141B6" w:rsidRDefault="009141B6" w:rsidP="009141B6">
                            <w:r>
                              <w:t>(13,220410107,'Aktif','2024-03-27');</w:t>
                            </w:r>
                          </w:p>
                          <w:p w14:paraId="6A86E9C0" w14:textId="77777777" w:rsidR="009141B6" w:rsidRDefault="009141B6" w:rsidP="009141B6">
                            <w:r>
                              <w:t>INSERT INTO tb_matakuliah (kode_mata_kuliah, nama_matakuliah, sks_matakuliah) VALUES</w:t>
                            </w:r>
                          </w:p>
                          <w:p w14:paraId="54C25E97" w14:textId="77777777" w:rsidR="009141B6" w:rsidRDefault="009141B6" w:rsidP="009141B6">
                            <w:r>
                              <w:t>('SPK','Sistem Pendukung Keputusan',3),</w:t>
                            </w:r>
                          </w:p>
                          <w:p w14:paraId="3FB399A7" w14:textId="77777777" w:rsidR="009141B6" w:rsidRDefault="009141B6" w:rsidP="009141B6">
                            <w:r>
                              <w:t>('DM','Data Mining',3),</w:t>
                            </w:r>
                          </w:p>
                          <w:p w14:paraId="681A6A7E" w14:textId="77777777" w:rsidR="009141B6" w:rsidRDefault="009141B6" w:rsidP="009141B6">
                            <w:r>
                              <w:t>('PEMBER','Pemrograman Bergerak',4),</w:t>
                            </w:r>
                          </w:p>
                          <w:p w14:paraId="587440E8" w14:textId="77777777" w:rsidR="009141B6" w:rsidRDefault="009141B6" w:rsidP="009141B6">
                            <w:r>
                              <w:t>('SMBD','Sistem Manajemen Basis Data',4),</w:t>
                            </w:r>
                          </w:p>
                          <w:p w14:paraId="7EEAFC03" w14:textId="77777777" w:rsidR="009141B6" w:rsidRDefault="009141B6" w:rsidP="009141B6">
                            <w:r>
                              <w:t>('PSDP','Perencanaan Sumber Daya Perusahaan',2),</w:t>
                            </w:r>
                          </w:p>
                          <w:p w14:paraId="17D30956" w14:textId="77777777" w:rsidR="009141B6" w:rsidRDefault="009141B6" w:rsidP="009141B6">
                            <w:r>
                              <w:t>('MPIT','Manajemen Proyek IT',3),</w:t>
                            </w:r>
                          </w:p>
                          <w:p w14:paraId="192084FA" w14:textId="1619E0AB" w:rsidR="009141B6" w:rsidRDefault="009141B6" w:rsidP="009141B6">
                            <w:r>
                              <w:t>('IPPL','Implementasi Dan Pengujuan Perangkat Lunak',3);</w:t>
                            </w:r>
                          </w:p>
                          <w:p w14:paraId="273F4300" w14:textId="77777777" w:rsidR="009141B6" w:rsidRDefault="009141B6" w:rsidP="009141B6">
                            <w:r>
                              <w:t>INSERT INTO tb_pengambilan_matakuliah (id,nim,kode_mata_kuliah,tahun_ajaran,semester)</w:t>
                            </w:r>
                          </w:p>
                          <w:p w14:paraId="40FA29A5" w14:textId="77777777" w:rsidR="009141B6" w:rsidRDefault="009141B6" w:rsidP="009141B6">
                            <w:r>
                              <w:t>VALUE</w:t>
                            </w:r>
                          </w:p>
                          <w:p w14:paraId="581C8631" w14:textId="77777777" w:rsidR="009141B6" w:rsidRDefault="009141B6" w:rsidP="009141B6">
                            <w:r>
                              <w:t>(1,220410001,'SPK','2024/2025',4),</w:t>
                            </w:r>
                          </w:p>
                          <w:p w14:paraId="3BC83520" w14:textId="3405830B" w:rsidR="009141B6" w:rsidRDefault="009141B6" w:rsidP="009141B6">
                            <w:r>
                              <w:t>(2,220410001,'MPIT','2024/2025',4),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726EE" id="Text Box 5" o:spid="_x0000_s1032" type="#_x0000_t202" style="position:absolute;left:0;text-align:left;margin-left:36.6pt;margin-top:1.9pt;width:348.75pt;height:66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" fillcolor="white [3201]" strokeweight=".5pt">
                <v:textbox>
                  <w:txbxContent>
                    <w:p w14:paraId="52254F4A" w14:textId="77777777" w:rsidR="009141B6" w:rsidRDefault="009141B6" w:rsidP="009141B6">
                      <w:r>
                        <w:t>INSERT INTO tb_status_mahasiswa (id,nim,status_mahasiswa,tanggal)</w:t>
                      </w:r>
                    </w:p>
                    <w:p w14:paraId="7C5FB793" w14:textId="77777777" w:rsidR="009141B6" w:rsidRDefault="009141B6" w:rsidP="009141B6">
                      <w:r>
                        <w:t>VALUES</w:t>
                      </w:r>
                    </w:p>
                    <w:p w14:paraId="7F127F9B" w14:textId="77777777" w:rsidR="009141B6" w:rsidRDefault="009141B6" w:rsidP="009141B6">
                      <w:r>
                        <w:t>(1,220410001,'Aktif','2024-03-27'),</w:t>
                      </w:r>
                    </w:p>
                    <w:p w14:paraId="03B64B3B" w14:textId="77777777" w:rsidR="009141B6" w:rsidRDefault="009141B6" w:rsidP="009141B6">
                      <w:r>
                        <w:t>(2,220410108,'Aktif','2024-03-27'),</w:t>
                      </w:r>
                    </w:p>
                    <w:p w14:paraId="0370DBE5" w14:textId="77777777" w:rsidR="009141B6" w:rsidRDefault="009141B6" w:rsidP="009141B6">
                      <w:r>
                        <w:t>(3,220410082,'Aktif','2024-03-27'),</w:t>
                      </w:r>
                    </w:p>
                    <w:p w14:paraId="1BB0A248" w14:textId="77777777" w:rsidR="009141B6" w:rsidRDefault="009141B6" w:rsidP="009141B6">
                      <w:r>
                        <w:t>(4,220410034,'Lulus','2024-03-27'),</w:t>
                      </w:r>
                    </w:p>
                    <w:p w14:paraId="624E5F93" w14:textId="77777777" w:rsidR="009141B6" w:rsidRDefault="009141B6" w:rsidP="009141B6">
                      <w:r>
                        <w:t>(5,220410154,'Aktif','2024-03-27'),</w:t>
                      </w:r>
                    </w:p>
                    <w:p w14:paraId="73B565D0" w14:textId="77777777" w:rsidR="009141B6" w:rsidRDefault="009141B6" w:rsidP="009141B6">
                      <w:r>
                        <w:t>(6,220410079,'Berhenti','2024-03-27'),</w:t>
                      </w:r>
                    </w:p>
                    <w:p w14:paraId="110FCD7C" w14:textId="77777777" w:rsidR="009141B6" w:rsidRDefault="009141B6" w:rsidP="009141B6">
                      <w:r>
                        <w:t>(7,220410022,'Aktif','2024-03-27'),</w:t>
                      </w:r>
                    </w:p>
                    <w:p w14:paraId="264AB756" w14:textId="77777777" w:rsidR="009141B6" w:rsidRDefault="009141B6" w:rsidP="009141B6">
                      <w:r>
                        <w:t>(8,220410014,'Aktif','2024-03-27'),</w:t>
                      </w:r>
                    </w:p>
                    <w:p w14:paraId="1B6814F1" w14:textId="77777777" w:rsidR="009141B6" w:rsidRDefault="009141B6" w:rsidP="009141B6">
                      <w:r>
                        <w:t>(9,220410085,'Aktif','2024-03-27'),</w:t>
                      </w:r>
                    </w:p>
                    <w:p w14:paraId="02F82BF5" w14:textId="77777777" w:rsidR="009141B6" w:rsidRDefault="009141B6" w:rsidP="009141B6">
                      <w:r>
                        <w:t>(10,220410119,'Aktif','2024-03-27'),</w:t>
                      </w:r>
                    </w:p>
                    <w:p w14:paraId="05BB17A5" w14:textId="77777777" w:rsidR="009141B6" w:rsidRDefault="009141B6" w:rsidP="009141B6">
                      <w:r>
                        <w:t>(11,220410159,'Aktif','2024-03-27'),</w:t>
                      </w:r>
                    </w:p>
                    <w:p w14:paraId="7586CCEA" w14:textId="77777777" w:rsidR="009141B6" w:rsidRDefault="009141B6" w:rsidP="009141B6">
                      <w:r>
                        <w:t>(12,220410009,'Aktif','2024-03-27'),</w:t>
                      </w:r>
                    </w:p>
                    <w:p w14:paraId="5CD8B1BF" w14:textId="4F7011C7" w:rsidR="009141B6" w:rsidRDefault="009141B6" w:rsidP="009141B6">
                      <w:r>
                        <w:t>(13,220410107,'Aktif','2024-03-27');</w:t>
                      </w:r>
                    </w:p>
                    <w:p w14:paraId="6A86E9C0" w14:textId="77777777" w:rsidR="009141B6" w:rsidRDefault="009141B6" w:rsidP="009141B6">
                      <w:r>
                        <w:t>INSERT INTO tb_matakuliah (kode_mata_kuliah, nama_matakuliah, sks_matakuliah) VALUES</w:t>
                      </w:r>
                    </w:p>
                    <w:p w14:paraId="54C25E97" w14:textId="77777777" w:rsidR="009141B6" w:rsidRDefault="009141B6" w:rsidP="009141B6">
                      <w:r>
                        <w:t>('SPK','Sistem Pendukung Keputusan',3),</w:t>
                      </w:r>
                    </w:p>
                    <w:p w14:paraId="3FB399A7" w14:textId="77777777" w:rsidR="009141B6" w:rsidRDefault="009141B6" w:rsidP="009141B6">
                      <w:r>
                        <w:t>('DM','Data Mining',3),</w:t>
                      </w:r>
                    </w:p>
                    <w:p w14:paraId="681A6A7E" w14:textId="77777777" w:rsidR="009141B6" w:rsidRDefault="009141B6" w:rsidP="009141B6">
                      <w:r>
                        <w:t>('PEMBER','Pemrograman Bergerak',4),</w:t>
                      </w:r>
                    </w:p>
                    <w:p w14:paraId="587440E8" w14:textId="77777777" w:rsidR="009141B6" w:rsidRDefault="009141B6" w:rsidP="009141B6">
                      <w:r>
                        <w:t>('SMBD','Sistem Manajemen Basis Data',4),</w:t>
                      </w:r>
                    </w:p>
                    <w:p w14:paraId="7EEAFC03" w14:textId="77777777" w:rsidR="009141B6" w:rsidRDefault="009141B6" w:rsidP="009141B6">
                      <w:r>
                        <w:t>('PSDP','Perencanaan Sumber Daya Perusahaan',2),</w:t>
                      </w:r>
                    </w:p>
                    <w:p w14:paraId="17D30956" w14:textId="77777777" w:rsidR="009141B6" w:rsidRDefault="009141B6" w:rsidP="009141B6">
                      <w:r>
                        <w:t>('MPIT','Manajemen Proyek IT',3),</w:t>
                      </w:r>
                    </w:p>
                    <w:p w14:paraId="192084FA" w14:textId="1619E0AB" w:rsidR="009141B6" w:rsidRDefault="009141B6" w:rsidP="009141B6">
                      <w:r>
                        <w:t>('IPPL','Implementasi Dan Pengujuan Perangkat Lunak',3);</w:t>
                      </w:r>
                    </w:p>
                    <w:p w14:paraId="273F4300" w14:textId="77777777" w:rsidR="009141B6" w:rsidRDefault="009141B6" w:rsidP="009141B6">
                      <w:r>
                        <w:t>INSERT INTO tb_pengambilan_matakuliah (id,nim,kode_mata_kuliah,tahun_ajaran,semester)</w:t>
                      </w:r>
                    </w:p>
                    <w:p w14:paraId="40FA29A5" w14:textId="77777777" w:rsidR="009141B6" w:rsidRDefault="009141B6" w:rsidP="009141B6">
                      <w:r>
                        <w:t>VALUE</w:t>
                      </w:r>
                    </w:p>
                    <w:p w14:paraId="581C8631" w14:textId="77777777" w:rsidR="009141B6" w:rsidRDefault="009141B6" w:rsidP="009141B6">
                      <w:r>
                        <w:t>(1,220410001,'SPK','2024/2025',4),</w:t>
                      </w:r>
                    </w:p>
                    <w:p w14:paraId="3BC83520" w14:textId="3405830B" w:rsidR="009141B6" w:rsidRDefault="009141B6" w:rsidP="009141B6">
                      <w:r>
                        <w:t>(2,220410001,'MPIT','2024/2025',4),</w:t>
                      </w:r>
                    </w:p>
                  </w:txbxContent>
                </v:textbox>
                <w10:wrap type="topAndBottom"/>
              </v:shape>
            </w:pict>
          </mc:Fallback>
        </mc:AlternateContent>
      </w:r>
    </w:p>
    <w:p w14:paraId="7A60A33C" w14:textId="52826329" w:rsidR="009141B6" w:rsidRPr="009141B6" w:rsidRDefault="009141B6" w:rsidP="009141B6">
      <w:pPr>
        <w:spacing w:after="0" w:line="360" w:lineRule="auto"/>
        <w:jc w:val="both"/>
        <w:rPr>
          <w:rFonts w:cs="Times New Roman"/>
          <w:b/>
          <w:szCs w:val="24"/>
          <w:lang w:val="en-US"/>
        </w:rPr>
      </w:pPr>
      <w:r>
        <w:rPr>
          <w:noProof/>
          <w:lang w:val="en-US"/>
        </w:rPr>
        <w:lastRenderedPageBreak/>
        <mc:AlternateContent>
          <mc:Choice Requires="wps">
            <w:drawing>
              <wp:anchor distT="0" distB="0" distL="114300" distR="114300" simplePos="0" relativeHeight="251664384" behindDoc="0" locked="0" layoutInCell="1" allowOverlap="1" wp14:anchorId="7ABF021E" wp14:editId="17470326">
                <wp:simplePos x="0" y="0"/>
                <wp:positionH relativeFrom="column">
                  <wp:posOffset>512445</wp:posOffset>
                </wp:positionH>
                <wp:positionV relativeFrom="paragraph">
                  <wp:posOffset>0</wp:posOffset>
                </wp:positionV>
                <wp:extent cx="4410075" cy="8496300"/>
                <wp:effectExtent l="0" t="0" r="28575" b="19050"/>
                <wp:wrapTopAndBottom/>
                <wp:docPr id="739667675" name="Text Box 7"/>
                <wp:cNvGraphicFramePr/>
                <a:graphic xmlns:a="http://schemas.openxmlformats.org/drawingml/2006/main">
                  <a:graphicData uri="http://schemas.microsoft.com/office/word/2010/wordprocessingShape">
                    <wps:wsp>
                      <wps:cNvSpPr txBox="1"/>
                      <wps:spPr>
                        <a:xfrm>
                          <a:off x="0" y="0"/>
                          <a:ext cx="4410075" cy="8496300"/>
                        </a:xfrm>
                        <a:prstGeom prst="rect">
                          <a:avLst/>
                        </a:prstGeom>
                        <a:solidFill>
                          <a:schemeClr val="lt1"/>
                        </a:solidFill>
                        <a:ln w="6350">
                          <a:solidFill>
                            <a:prstClr val="black"/>
                          </a:solidFill>
                        </a:ln>
                      </wps:spPr>
                      <wps:txbx>
                        <w:txbxContent>
                          <w:p w14:paraId="13E6FC8C" w14:textId="77777777" w:rsidR="009141B6" w:rsidRDefault="009141B6" w:rsidP="009141B6">
                            <w:r>
                              <w:t>(3,220410001,'IPPL','2024/2025',4),</w:t>
                            </w:r>
                          </w:p>
                          <w:p w14:paraId="1F734919" w14:textId="77777777" w:rsidR="009141B6" w:rsidRDefault="009141B6" w:rsidP="009141B6">
                            <w:r>
                              <w:t>(4,220410034,'PSDP','2024/2025',4),</w:t>
                            </w:r>
                          </w:p>
                          <w:p w14:paraId="24C80D70" w14:textId="77777777" w:rsidR="009141B6" w:rsidRDefault="009141B6" w:rsidP="009141B6">
                            <w:r>
                              <w:t>(5,220410034,'SMBD','2024/2025',4),</w:t>
                            </w:r>
                          </w:p>
                          <w:p w14:paraId="29B854DC" w14:textId="77777777" w:rsidR="009141B6" w:rsidRDefault="009141B6" w:rsidP="009141B6">
                            <w:r>
                              <w:t>(6,220410034,'PEMBER','2024/2025',4),</w:t>
                            </w:r>
                          </w:p>
                          <w:p w14:paraId="1F9C473A" w14:textId="77777777" w:rsidR="009141B6" w:rsidRDefault="009141B6" w:rsidP="009141B6">
                            <w:r>
                              <w:t>(7,220410034,'SPK','2024/2025',4),</w:t>
                            </w:r>
                          </w:p>
                          <w:p w14:paraId="4965449A" w14:textId="77777777" w:rsidR="009141B6" w:rsidRDefault="009141B6" w:rsidP="009141B6">
                            <w:r>
                              <w:t>(8,220410022,'SPK','2024/2025',4),</w:t>
                            </w:r>
                          </w:p>
                          <w:p w14:paraId="4D059B31" w14:textId="77777777" w:rsidR="009141B6" w:rsidRDefault="009141B6" w:rsidP="009141B6">
                            <w:r>
                              <w:t>(9,220410022,'PEMBER','2024/2025',4),</w:t>
                            </w:r>
                          </w:p>
                          <w:p w14:paraId="6B1F7912" w14:textId="77777777" w:rsidR="009141B6" w:rsidRDefault="009141B6" w:rsidP="009141B6">
                            <w:r>
                              <w:t>(10,220410022,'MPIT','2024/2025',4),</w:t>
                            </w:r>
                          </w:p>
                          <w:p w14:paraId="31749250" w14:textId="77777777" w:rsidR="009141B6" w:rsidRDefault="009141B6" w:rsidP="009141B6">
                            <w:r>
                              <w:t>(11,220410159,'SMBD','2024/2025',4),</w:t>
                            </w:r>
                          </w:p>
                          <w:p w14:paraId="601DDAC1" w14:textId="77777777" w:rsidR="009141B6" w:rsidRDefault="009141B6" w:rsidP="009141B6">
                            <w:r>
                              <w:t>(12,220410159,'SPK','2024/2025',4),</w:t>
                            </w:r>
                          </w:p>
                          <w:p w14:paraId="745E1A31" w14:textId="77777777" w:rsidR="009141B6" w:rsidRDefault="009141B6" w:rsidP="009141B6">
                            <w:r>
                              <w:t>(13,220410159,'IPPL','2024/2025',4),</w:t>
                            </w:r>
                          </w:p>
                          <w:p w14:paraId="591FC236" w14:textId="77777777" w:rsidR="009141B6" w:rsidRDefault="009141B6" w:rsidP="009141B6">
                            <w:r>
                              <w:t>(14,220410014,'SMBD','2024/2025',4),</w:t>
                            </w:r>
                          </w:p>
                          <w:p w14:paraId="326A6790" w14:textId="77777777" w:rsidR="009141B6" w:rsidRDefault="009141B6" w:rsidP="009141B6">
                            <w:r>
                              <w:t>(15,220410014,'PEMBER','2024/2025',4),</w:t>
                            </w:r>
                          </w:p>
                          <w:p w14:paraId="3713BFE7" w14:textId="77777777" w:rsidR="009141B6" w:rsidRDefault="009141B6" w:rsidP="009141B6">
                            <w:r>
                              <w:t>(16,220410014,'IPPL','2024/2025',4),</w:t>
                            </w:r>
                          </w:p>
                          <w:p w14:paraId="69068B3A" w14:textId="0BB5CA6D" w:rsidR="009141B6" w:rsidRDefault="009141B6" w:rsidP="009141B6">
                            <w:r>
                              <w:t>(17,220410014,'SPK','2024/2025',4);</w:t>
                            </w:r>
                          </w:p>
                          <w:p w14:paraId="62124410" w14:textId="77777777" w:rsidR="00E93BF6" w:rsidRDefault="00E93BF6" w:rsidP="00E93BF6">
                            <w:r>
                              <w:t>INSERT INTO tb_pembayaran_ukt (id,nim,tanggal_pembayaran, jumlah_pembayaran)</w:t>
                            </w:r>
                          </w:p>
                          <w:p w14:paraId="71CA02DC" w14:textId="77777777" w:rsidR="00E93BF6" w:rsidRDefault="00E93BF6" w:rsidP="00E93BF6">
                            <w:r>
                              <w:t xml:space="preserve">VALUES </w:t>
                            </w:r>
                          </w:p>
                          <w:p w14:paraId="6DDCA516" w14:textId="77777777" w:rsidR="00E93BF6" w:rsidRDefault="00E93BF6" w:rsidP="00E93BF6">
                            <w:r>
                              <w:t>(1,'220410001', '2024-03-25', 5000000),</w:t>
                            </w:r>
                          </w:p>
                          <w:p w14:paraId="44B61DE0" w14:textId="77777777" w:rsidR="00E93BF6" w:rsidRDefault="00E93BF6" w:rsidP="00E93BF6">
                            <w:r>
                              <w:t>(2,'220410108', '2024-03-24', 4500000),</w:t>
                            </w:r>
                          </w:p>
                          <w:p w14:paraId="19A4EEF9" w14:textId="77777777" w:rsidR="00E93BF6" w:rsidRDefault="00E93BF6" w:rsidP="00E93BF6">
                            <w:r>
                              <w:t>(3,'220410082', '2024-03-23', 4800000),</w:t>
                            </w:r>
                          </w:p>
                          <w:p w14:paraId="67707CB4" w14:textId="77777777" w:rsidR="00E93BF6" w:rsidRDefault="00E93BF6" w:rsidP="00E93BF6">
                            <w:r>
                              <w:t>(4,'220410034', '2024-03-22', 5200000),</w:t>
                            </w:r>
                          </w:p>
                          <w:p w14:paraId="616CF2B6" w14:textId="77777777" w:rsidR="00E93BF6" w:rsidRDefault="00E93BF6" w:rsidP="00E93BF6">
                            <w:r>
                              <w:t>(5,'220410154', '2024-03-21', 4700000),</w:t>
                            </w:r>
                          </w:p>
                          <w:p w14:paraId="2BA80A7B" w14:textId="77777777" w:rsidR="00E93BF6" w:rsidRDefault="00E93BF6" w:rsidP="00E93BF6">
                            <w:r>
                              <w:t>(6,'220410079', '2024-03-20', 4900000),</w:t>
                            </w:r>
                          </w:p>
                          <w:p w14:paraId="68A6ECC5" w14:textId="77777777" w:rsidR="00E93BF6" w:rsidRDefault="00E93BF6" w:rsidP="00E93BF6">
                            <w:r>
                              <w:t>(7,'220410022', '2024-03-19', 5100000),</w:t>
                            </w:r>
                          </w:p>
                          <w:p w14:paraId="66D62478" w14:textId="77777777" w:rsidR="00E93BF6" w:rsidRDefault="00E93BF6" w:rsidP="00E93BF6">
                            <w:r>
                              <w:t>(8,'220410014', '2024-03-18', 4600000),</w:t>
                            </w:r>
                          </w:p>
                          <w:p w14:paraId="404206CE" w14:textId="77777777" w:rsidR="00E93BF6" w:rsidRDefault="00E93BF6" w:rsidP="00E93BF6">
                            <w:r>
                              <w:t>(9,'220410085', '2024-03-17', 5300000),</w:t>
                            </w:r>
                          </w:p>
                          <w:p w14:paraId="400BE64D" w14:textId="77777777" w:rsidR="00E93BF6" w:rsidRDefault="00E93BF6" w:rsidP="00E93BF6">
                            <w:r>
                              <w:t>(10,'220410119', '2024-03-16', 4800000),</w:t>
                            </w:r>
                          </w:p>
                          <w:p w14:paraId="66A9CE5E" w14:textId="0C1EB3B3" w:rsidR="00E93BF6" w:rsidRDefault="00E93BF6" w:rsidP="00E93BF6">
                            <w:r>
                              <w:t>(11,'220410159', '2024-03-16', 3500000),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F021E" id="Text Box 7" o:spid="_x0000_s1033" type="#_x0000_t202" style="position:absolute;left:0;text-align:left;margin-left:40.35pt;margin-top:0;width:347.25pt;height:6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" fillcolor="white [3201]" strokeweight=".5pt">
                <v:textbox>
                  <w:txbxContent>
                    <w:p w14:paraId="13E6FC8C" w14:textId="77777777" w:rsidR="009141B6" w:rsidRDefault="009141B6" w:rsidP="009141B6">
                      <w:r>
                        <w:t>(3,220410001,'IPPL','2024/2025',4),</w:t>
                      </w:r>
                    </w:p>
                    <w:p w14:paraId="1F734919" w14:textId="77777777" w:rsidR="009141B6" w:rsidRDefault="009141B6" w:rsidP="009141B6">
                      <w:r>
                        <w:t>(4,220410034,'PSDP','2024/2025',4),</w:t>
                      </w:r>
                    </w:p>
                    <w:p w14:paraId="24C80D70" w14:textId="77777777" w:rsidR="009141B6" w:rsidRDefault="009141B6" w:rsidP="009141B6">
                      <w:r>
                        <w:t>(5,220410034,'SMBD','2024/2025',4),</w:t>
                      </w:r>
                    </w:p>
                    <w:p w14:paraId="29B854DC" w14:textId="77777777" w:rsidR="009141B6" w:rsidRDefault="009141B6" w:rsidP="009141B6">
                      <w:r>
                        <w:t>(6,220410034,'PEMBER','2024/2025',4),</w:t>
                      </w:r>
                    </w:p>
                    <w:p w14:paraId="1F9C473A" w14:textId="77777777" w:rsidR="009141B6" w:rsidRDefault="009141B6" w:rsidP="009141B6">
                      <w:r>
                        <w:t>(7,220410034,'SPK','2024/2025',4),</w:t>
                      </w:r>
                    </w:p>
                    <w:p w14:paraId="4965449A" w14:textId="77777777" w:rsidR="009141B6" w:rsidRDefault="009141B6" w:rsidP="009141B6">
                      <w:r>
                        <w:t>(8,220410022,'SPK','2024/2025',4),</w:t>
                      </w:r>
                    </w:p>
                    <w:p w14:paraId="4D059B31" w14:textId="77777777" w:rsidR="009141B6" w:rsidRDefault="009141B6" w:rsidP="009141B6">
                      <w:r>
                        <w:t>(9,220410022,'PEMBER','2024/2025',4),</w:t>
                      </w:r>
                    </w:p>
                    <w:p w14:paraId="6B1F7912" w14:textId="77777777" w:rsidR="009141B6" w:rsidRDefault="009141B6" w:rsidP="009141B6">
                      <w:r>
                        <w:t>(10,220410022,'MPIT','2024/2025',4),</w:t>
                      </w:r>
                    </w:p>
                    <w:p w14:paraId="31749250" w14:textId="77777777" w:rsidR="009141B6" w:rsidRDefault="009141B6" w:rsidP="009141B6">
                      <w:r>
                        <w:t>(11,220410159,'SMBD','2024/2025',4),</w:t>
                      </w:r>
                    </w:p>
                    <w:p w14:paraId="601DDAC1" w14:textId="77777777" w:rsidR="009141B6" w:rsidRDefault="009141B6" w:rsidP="009141B6">
                      <w:r>
                        <w:t>(12,220410159,'SPK','2024/2025',4),</w:t>
                      </w:r>
                    </w:p>
                    <w:p w14:paraId="745E1A31" w14:textId="77777777" w:rsidR="009141B6" w:rsidRDefault="009141B6" w:rsidP="009141B6">
                      <w:r>
                        <w:t>(13,220410159,'IPPL','2024/2025',4),</w:t>
                      </w:r>
                    </w:p>
                    <w:p w14:paraId="591FC236" w14:textId="77777777" w:rsidR="009141B6" w:rsidRDefault="009141B6" w:rsidP="009141B6">
                      <w:r>
                        <w:t>(14,220410014,'SMBD','2024/2025',4),</w:t>
                      </w:r>
                    </w:p>
                    <w:p w14:paraId="326A6790" w14:textId="77777777" w:rsidR="009141B6" w:rsidRDefault="009141B6" w:rsidP="009141B6">
                      <w:r>
                        <w:t>(15,220410014,'PEMBER','2024/2025',4),</w:t>
                      </w:r>
                    </w:p>
                    <w:p w14:paraId="3713BFE7" w14:textId="77777777" w:rsidR="009141B6" w:rsidRDefault="009141B6" w:rsidP="009141B6">
                      <w:r>
                        <w:t>(16,220410014,'IPPL','2024/2025',4),</w:t>
                      </w:r>
                    </w:p>
                    <w:p w14:paraId="69068B3A" w14:textId="0BB5CA6D" w:rsidR="009141B6" w:rsidRDefault="009141B6" w:rsidP="009141B6">
                      <w:r>
                        <w:t>(17,220410014,'SPK','2024/2025',4);</w:t>
                      </w:r>
                    </w:p>
                    <w:p w14:paraId="62124410" w14:textId="77777777" w:rsidR="00E93BF6" w:rsidRDefault="00E93BF6" w:rsidP="00E93BF6">
                      <w:r>
                        <w:t>INSERT INTO tb_pembayaran_ukt (id,nim,tanggal_pembayaran, jumlah_pembayaran)</w:t>
                      </w:r>
                    </w:p>
                    <w:p w14:paraId="71CA02DC" w14:textId="77777777" w:rsidR="00E93BF6" w:rsidRDefault="00E93BF6" w:rsidP="00E93BF6">
                      <w:r>
                        <w:t xml:space="preserve">VALUES </w:t>
                      </w:r>
                    </w:p>
                    <w:p w14:paraId="6DDCA516" w14:textId="77777777" w:rsidR="00E93BF6" w:rsidRDefault="00E93BF6" w:rsidP="00E93BF6">
                      <w:r>
                        <w:t>(1,'220410001', '2024-03-25', 5000000),</w:t>
                      </w:r>
                    </w:p>
                    <w:p w14:paraId="44B61DE0" w14:textId="77777777" w:rsidR="00E93BF6" w:rsidRDefault="00E93BF6" w:rsidP="00E93BF6">
                      <w:r>
                        <w:t>(2,'220410108', '2024-03-24', 4500000),</w:t>
                      </w:r>
                    </w:p>
                    <w:p w14:paraId="19A4EEF9" w14:textId="77777777" w:rsidR="00E93BF6" w:rsidRDefault="00E93BF6" w:rsidP="00E93BF6">
                      <w:r>
                        <w:t>(3,'220410082', '2024-03-23', 4800000),</w:t>
                      </w:r>
                    </w:p>
                    <w:p w14:paraId="67707CB4" w14:textId="77777777" w:rsidR="00E93BF6" w:rsidRDefault="00E93BF6" w:rsidP="00E93BF6">
                      <w:r>
                        <w:t>(4,'220410034', '2024-03-22', 5200000),</w:t>
                      </w:r>
                    </w:p>
                    <w:p w14:paraId="616CF2B6" w14:textId="77777777" w:rsidR="00E93BF6" w:rsidRDefault="00E93BF6" w:rsidP="00E93BF6">
                      <w:r>
                        <w:t>(5,'220410154', '2024-03-21', 4700000),</w:t>
                      </w:r>
                    </w:p>
                    <w:p w14:paraId="2BA80A7B" w14:textId="77777777" w:rsidR="00E93BF6" w:rsidRDefault="00E93BF6" w:rsidP="00E93BF6">
                      <w:r>
                        <w:t>(6,'220410079', '2024-03-20', 4900000),</w:t>
                      </w:r>
                    </w:p>
                    <w:p w14:paraId="68A6ECC5" w14:textId="77777777" w:rsidR="00E93BF6" w:rsidRDefault="00E93BF6" w:rsidP="00E93BF6">
                      <w:r>
                        <w:t>(7,'220410022', '2024-03-19', 5100000),</w:t>
                      </w:r>
                    </w:p>
                    <w:p w14:paraId="66D62478" w14:textId="77777777" w:rsidR="00E93BF6" w:rsidRDefault="00E93BF6" w:rsidP="00E93BF6">
                      <w:r>
                        <w:t>(8,'220410014', '2024-03-18', 4600000),</w:t>
                      </w:r>
                    </w:p>
                    <w:p w14:paraId="404206CE" w14:textId="77777777" w:rsidR="00E93BF6" w:rsidRDefault="00E93BF6" w:rsidP="00E93BF6">
                      <w:r>
                        <w:t>(9,'220410085', '2024-03-17', 5300000),</w:t>
                      </w:r>
                    </w:p>
                    <w:p w14:paraId="400BE64D" w14:textId="77777777" w:rsidR="00E93BF6" w:rsidRDefault="00E93BF6" w:rsidP="00E93BF6">
                      <w:r>
                        <w:t>(10,'220410119', '2024-03-16', 4800000),</w:t>
                      </w:r>
                    </w:p>
                    <w:p w14:paraId="66A9CE5E" w14:textId="0C1EB3B3" w:rsidR="00E93BF6" w:rsidRDefault="00E93BF6" w:rsidP="00E93BF6">
                      <w:r>
                        <w:t>(11,'220410159', '2024-03-16', 3500000),</w:t>
                      </w:r>
                    </w:p>
                  </w:txbxContent>
                </v:textbox>
                <w10:wrap type="topAndBottom"/>
              </v:shape>
            </w:pict>
          </mc:Fallback>
        </mc:AlternateContent>
      </w:r>
    </w:p>
    <w:p w14:paraId="117C0138" w14:textId="131DC956" w:rsidR="00E93BF6" w:rsidRPr="00E93BF6" w:rsidRDefault="00E93BF6" w:rsidP="00E93BF6">
      <w:pPr>
        <w:pStyle w:val="ListParagraph"/>
        <w:spacing w:after="0" w:line="360" w:lineRule="auto"/>
        <w:jc w:val="both"/>
        <w:rPr>
          <w:rFonts w:cs="Times New Roman"/>
          <w:b/>
          <w:szCs w:val="24"/>
          <w:lang w:val="en-US"/>
        </w:rPr>
      </w:pPr>
      <w:r>
        <w:rPr>
          <w:rFonts w:cs="Times New Roman"/>
          <w:b/>
          <w:noProof/>
          <w:szCs w:val="24"/>
          <w:lang w:val="en-US"/>
        </w:rPr>
        <w:lastRenderedPageBreak/>
        <mc:AlternateContent>
          <mc:Choice Requires="wps">
            <w:drawing>
              <wp:anchor distT="0" distB="0" distL="114300" distR="114300" simplePos="0" relativeHeight="251665408" behindDoc="0" locked="0" layoutInCell="1" allowOverlap="1" wp14:anchorId="78C1AC33" wp14:editId="321E0320">
                <wp:simplePos x="0" y="0"/>
                <wp:positionH relativeFrom="column">
                  <wp:posOffset>455295</wp:posOffset>
                </wp:positionH>
                <wp:positionV relativeFrom="paragraph">
                  <wp:posOffset>634</wp:posOffset>
                </wp:positionV>
                <wp:extent cx="4457700" cy="8582025"/>
                <wp:effectExtent l="0" t="0" r="19050" b="28575"/>
                <wp:wrapTopAndBottom/>
                <wp:docPr id="93409038" name="Text Box 8"/>
                <wp:cNvGraphicFramePr/>
                <a:graphic xmlns:a="http://schemas.openxmlformats.org/drawingml/2006/main">
                  <a:graphicData uri="http://schemas.microsoft.com/office/word/2010/wordprocessingShape">
                    <wps:wsp>
                      <wps:cNvSpPr txBox="1"/>
                      <wps:spPr>
                        <a:xfrm>
                          <a:off x="0" y="0"/>
                          <a:ext cx="4457700" cy="8582025"/>
                        </a:xfrm>
                        <a:prstGeom prst="rect">
                          <a:avLst/>
                        </a:prstGeom>
                        <a:solidFill>
                          <a:schemeClr val="lt1"/>
                        </a:solidFill>
                        <a:ln w="6350">
                          <a:solidFill>
                            <a:prstClr val="black"/>
                          </a:solidFill>
                        </a:ln>
                      </wps:spPr>
                      <wps:txbx>
                        <w:txbxContent>
                          <w:p w14:paraId="38FB8562" w14:textId="77777777" w:rsidR="00E93BF6" w:rsidRDefault="00E93BF6" w:rsidP="00E93BF6">
                            <w:r>
                              <w:t>(12,'220410009', '2024-03-16', 5000000),</w:t>
                            </w:r>
                          </w:p>
                          <w:p w14:paraId="41DFB28B" w14:textId="2438BFC5" w:rsidR="00E93BF6" w:rsidRDefault="00E93BF6" w:rsidP="00E93BF6">
                            <w:r>
                              <w:t>(13,'220410107', '2024-03-16', 4500000);</w:t>
                            </w:r>
                          </w:p>
                          <w:p w14:paraId="23C47DA9" w14:textId="77777777" w:rsidR="00E93BF6" w:rsidRDefault="00E93BF6" w:rsidP="00E93BF6">
                            <w:r>
                              <w:t>INSERT INTO tb_pembayaran_gaji_dosen (id, nip, tanggal_pembayaran, jumlah_pembayaran)</w:t>
                            </w:r>
                          </w:p>
                          <w:p w14:paraId="44159350" w14:textId="77777777" w:rsidR="00E93BF6" w:rsidRDefault="00E93BF6" w:rsidP="00E93BF6">
                            <w:r>
                              <w:t xml:space="preserve">VALUES </w:t>
                            </w:r>
                          </w:p>
                          <w:p w14:paraId="0AC13284" w14:textId="77777777" w:rsidR="00E93BF6" w:rsidRDefault="00E93BF6" w:rsidP="00E93BF6">
                            <w:r>
                              <w:t>(1, 101, '2024-03-25', 10000000),</w:t>
                            </w:r>
                          </w:p>
                          <w:p w14:paraId="30BBAC40" w14:textId="77777777" w:rsidR="00E93BF6" w:rsidRDefault="00E93BF6" w:rsidP="00E93BF6">
                            <w:r>
                              <w:t>(2, 102, '2024-03-24', 9500000),</w:t>
                            </w:r>
                          </w:p>
                          <w:p w14:paraId="2ACBD2DE" w14:textId="77777777" w:rsidR="00E93BF6" w:rsidRDefault="00E93BF6" w:rsidP="00E93BF6">
                            <w:r>
                              <w:t>(3, 103, '2024-03-23', 9800000),</w:t>
                            </w:r>
                          </w:p>
                          <w:p w14:paraId="68654A4A" w14:textId="77777777" w:rsidR="00E93BF6" w:rsidRDefault="00E93BF6" w:rsidP="00E93BF6">
                            <w:r>
                              <w:t>(4, 104, '2024-03-22', 10500000),</w:t>
                            </w:r>
                          </w:p>
                          <w:p w14:paraId="10DFE934" w14:textId="77777777" w:rsidR="00E93BF6" w:rsidRDefault="00E93BF6" w:rsidP="00E93BF6">
                            <w:r>
                              <w:t>(5, 105, '2024-03-17', 10300000),</w:t>
                            </w:r>
                          </w:p>
                          <w:p w14:paraId="79022E14" w14:textId="77777777" w:rsidR="00E93BF6" w:rsidRDefault="00E93BF6" w:rsidP="00E93BF6">
                            <w:r>
                              <w:t>(6, 106, '2024-03-21', 9700000),</w:t>
                            </w:r>
                          </w:p>
                          <w:p w14:paraId="63AEAC53" w14:textId="77777777" w:rsidR="00E93BF6" w:rsidRDefault="00E93BF6" w:rsidP="00E93BF6">
                            <w:r>
                              <w:t>(7, 107, '2024-03-20', 9900000),</w:t>
                            </w:r>
                          </w:p>
                          <w:p w14:paraId="3F15DE1E" w14:textId="77777777" w:rsidR="00E93BF6" w:rsidRDefault="00E93BF6" w:rsidP="00E93BF6">
                            <w:r>
                              <w:t>(8, 108, '2024-03-19', 10100000),</w:t>
                            </w:r>
                          </w:p>
                          <w:p w14:paraId="44F7094D" w14:textId="77777777" w:rsidR="00E93BF6" w:rsidRDefault="00E93BF6" w:rsidP="00E93BF6">
                            <w:r>
                              <w:t>(9, 109, '2024-03-18', 9600000),</w:t>
                            </w:r>
                          </w:p>
                          <w:p w14:paraId="15213B86" w14:textId="542CB819" w:rsidR="00E93BF6" w:rsidRDefault="00E93BF6" w:rsidP="00E93BF6">
                            <w:r>
                              <w:t>(0, 110, '2024-03-16', 9800000);</w:t>
                            </w:r>
                          </w:p>
                          <w:p w14:paraId="0630F659" w14:textId="77777777" w:rsidR="00E93BF6" w:rsidRDefault="00E93BF6" w:rsidP="00E93BF6">
                            <w:r>
                              <w:t>INSERT INTO tb_pembelian_peralatan (id, deskripsi, tanggal_pembelian, jumlah, total)</w:t>
                            </w:r>
                          </w:p>
                          <w:p w14:paraId="1F6777C5" w14:textId="77777777" w:rsidR="00E93BF6" w:rsidRDefault="00E93BF6" w:rsidP="00E93BF6">
                            <w:r>
                              <w:t xml:space="preserve">VALUES </w:t>
                            </w:r>
                          </w:p>
                          <w:p w14:paraId="5F6A8653" w14:textId="77777777" w:rsidR="00E93BF6" w:rsidRDefault="00E93BF6" w:rsidP="00E93BF6">
                            <w:r>
                              <w:t>('123', 'Proyektor' ,'2024-03-25', 5, 250000),</w:t>
                            </w:r>
                          </w:p>
                          <w:p w14:paraId="14AFFC1E" w14:textId="77777777" w:rsidR="00E93BF6" w:rsidRDefault="00E93BF6" w:rsidP="00E93BF6">
                            <w:r>
                              <w:t>('124', 'Layar Proyektor' ,'2024-03-24', 3, 180000),</w:t>
                            </w:r>
                          </w:p>
                          <w:p w14:paraId="3E67B5D5" w14:textId="77777777" w:rsidR="00E93BF6" w:rsidRDefault="00E93BF6" w:rsidP="00E93BF6">
                            <w:r>
                              <w:t>('125', 'Laptop','2024-03-23', 2, 120000),</w:t>
                            </w:r>
                          </w:p>
                          <w:p w14:paraId="2BB7894B" w14:textId="77777777" w:rsidR="00E93BF6" w:rsidRDefault="00E93BF6" w:rsidP="00E93BF6">
                            <w:r>
                              <w:t>('126', 'PC','2024-03-22', 4, 240000),</w:t>
                            </w:r>
                          </w:p>
                          <w:p w14:paraId="3B1ABEB7" w14:textId="77777777" w:rsidR="00E93BF6" w:rsidRDefault="00E93BF6" w:rsidP="00E93BF6">
                            <w:r>
                              <w:t>('127', 'Kipas Angin','2024-03-21', 6, 300000),</w:t>
                            </w:r>
                          </w:p>
                          <w:p w14:paraId="0C133C5D" w14:textId="77777777" w:rsidR="00E93BF6" w:rsidRDefault="00E93BF6" w:rsidP="00E93BF6">
                            <w:r>
                              <w:t>('128', 'AC','2024-03-20', 7, 350000),</w:t>
                            </w:r>
                          </w:p>
                          <w:p w14:paraId="58FF7302" w14:textId="77777777" w:rsidR="00E93BF6" w:rsidRDefault="00E93BF6" w:rsidP="00E93BF6">
                            <w:r>
                              <w:t>('129', 'Karpet','2024-03-19', 1, 600000),</w:t>
                            </w:r>
                          </w:p>
                          <w:p w14:paraId="5AEBE88B" w14:textId="77777777" w:rsidR="00E93BF6" w:rsidRDefault="00E93BF6" w:rsidP="00E93BF6">
                            <w:r>
                              <w:t>('130', 'Kursi' ,'2024-03-18', 8, 400000),</w:t>
                            </w:r>
                          </w:p>
                          <w:p w14:paraId="27450E04" w14:textId="77777777" w:rsidR="00E93BF6" w:rsidRDefault="00E93BF6" w:rsidP="00E93BF6">
                            <w:r>
                              <w:t>('131', 'ATK','2024-03-17', 3, 180000),</w:t>
                            </w:r>
                          </w:p>
                          <w:p w14:paraId="48D309E2" w14:textId="1F376A0D" w:rsidR="00E93BF6" w:rsidRDefault="00E93BF6" w:rsidP="00E93BF6">
                            <w:r>
                              <w:t>('132', 'Sapu','2024-03-16', 5, 250000);</w:t>
                            </w:r>
                          </w:p>
                          <w:p w14:paraId="1E0E3B5B" w14:textId="51B4BA9F" w:rsidR="00E93BF6" w:rsidRDefault="00E93BF6" w:rsidP="00E93BF6">
                            <w:r>
                              <w:t>INSERT INTO tb_pembayaran_tagihan_rutin (id, deskripsi_tagihan, jumlah_pembayaran, tanggal_pembayaran)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1AC33" id="Text Box 8" o:spid="_x0000_s1034" type="#_x0000_t202" style="position:absolute;left:0;text-align:left;margin-left:35.85pt;margin-top:.05pt;width:351pt;height:675.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p+OwIAAIQ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" fillcolor="white [3201]" strokeweight=".5pt">
                <v:textbox>
                  <w:txbxContent>
                    <w:p w14:paraId="38FB8562" w14:textId="77777777" w:rsidR="00E93BF6" w:rsidRDefault="00E93BF6" w:rsidP="00E93BF6">
                      <w:r>
                        <w:t>(12,'220410009', '2024-03-16', 5000000),</w:t>
                      </w:r>
                    </w:p>
                    <w:p w14:paraId="41DFB28B" w14:textId="2438BFC5" w:rsidR="00E93BF6" w:rsidRDefault="00E93BF6" w:rsidP="00E93BF6">
                      <w:r>
                        <w:t>(13,'220410107', '2024-03-16', 4500000);</w:t>
                      </w:r>
                    </w:p>
                    <w:p w14:paraId="23C47DA9" w14:textId="77777777" w:rsidR="00E93BF6" w:rsidRDefault="00E93BF6" w:rsidP="00E93BF6">
                      <w:r>
                        <w:t>INSERT INTO tb_pembayaran_gaji_dosen (id, nip, tanggal_pembayaran, jumlah_pembayaran)</w:t>
                      </w:r>
                    </w:p>
                    <w:p w14:paraId="44159350" w14:textId="77777777" w:rsidR="00E93BF6" w:rsidRDefault="00E93BF6" w:rsidP="00E93BF6">
                      <w:r>
                        <w:t xml:space="preserve">VALUES </w:t>
                      </w:r>
                    </w:p>
                    <w:p w14:paraId="0AC13284" w14:textId="77777777" w:rsidR="00E93BF6" w:rsidRDefault="00E93BF6" w:rsidP="00E93BF6">
                      <w:r>
                        <w:t>(1, 101, '2024-03-25', 10000000),</w:t>
                      </w:r>
                    </w:p>
                    <w:p w14:paraId="30BBAC40" w14:textId="77777777" w:rsidR="00E93BF6" w:rsidRDefault="00E93BF6" w:rsidP="00E93BF6">
                      <w:r>
                        <w:t>(2, 102, '2024-03-24', 9500000),</w:t>
                      </w:r>
                    </w:p>
                    <w:p w14:paraId="2ACBD2DE" w14:textId="77777777" w:rsidR="00E93BF6" w:rsidRDefault="00E93BF6" w:rsidP="00E93BF6">
                      <w:r>
                        <w:t>(3, 103, '2024-03-23', 9800000),</w:t>
                      </w:r>
                    </w:p>
                    <w:p w14:paraId="68654A4A" w14:textId="77777777" w:rsidR="00E93BF6" w:rsidRDefault="00E93BF6" w:rsidP="00E93BF6">
                      <w:r>
                        <w:t>(4, 104, '2024-03-22', 10500000),</w:t>
                      </w:r>
                    </w:p>
                    <w:p w14:paraId="10DFE934" w14:textId="77777777" w:rsidR="00E93BF6" w:rsidRDefault="00E93BF6" w:rsidP="00E93BF6">
                      <w:r>
                        <w:t>(5, 105, '2024-03-17', 10300000),</w:t>
                      </w:r>
                    </w:p>
                    <w:p w14:paraId="79022E14" w14:textId="77777777" w:rsidR="00E93BF6" w:rsidRDefault="00E93BF6" w:rsidP="00E93BF6">
                      <w:r>
                        <w:t>(6, 106, '2024-03-21', 9700000),</w:t>
                      </w:r>
                    </w:p>
                    <w:p w14:paraId="63AEAC53" w14:textId="77777777" w:rsidR="00E93BF6" w:rsidRDefault="00E93BF6" w:rsidP="00E93BF6">
                      <w:r>
                        <w:t>(7, 107, '2024-03-20', 9900000),</w:t>
                      </w:r>
                    </w:p>
                    <w:p w14:paraId="3F15DE1E" w14:textId="77777777" w:rsidR="00E93BF6" w:rsidRDefault="00E93BF6" w:rsidP="00E93BF6">
                      <w:r>
                        <w:t>(8, 108, '2024-03-19', 10100000),</w:t>
                      </w:r>
                    </w:p>
                    <w:p w14:paraId="44F7094D" w14:textId="77777777" w:rsidR="00E93BF6" w:rsidRDefault="00E93BF6" w:rsidP="00E93BF6">
                      <w:r>
                        <w:t>(9, 109, '2024-03-18', 9600000),</w:t>
                      </w:r>
                    </w:p>
                    <w:p w14:paraId="15213B86" w14:textId="542CB819" w:rsidR="00E93BF6" w:rsidRDefault="00E93BF6" w:rsidP="00E93BF6">
                      <w:r>
                        <w:t>(0, 110, '2024-03-16', 9800000);</w:t>
                      </w:r>
                    </w:p>
                    <w:p w14:paraId="0630F659" w14:textId="77777777" w:rsidR="00E93BF6" w:rsidRDefault="00E93BF6" w:rsidP="00E93BF6">
                      <w:r>
                        <w:t>INSERT INTO tb_pembelian_peralatan (id, deskripsi, tanggal_pembelian, jumlah, total)</w:t>
                      </w:r>
                    </w:p>
                    <w:p w14:paraId="1F6777C5" w14:textId="77777777" w:rsidR="00E93BF6" w:rsidRDefault="00E93BF6" w:rsidP="00E93BF6">
                      <w:r>
                        <w:t xml:space="preserve">VALUES </w:t>
                      </w:r>
                    </w:p>
                    <w:p w14:paraId="5F6A8653" w14:textId="77777777" w:rsidR="00E93BF6" w:rsidRDefault="00E93BF6" w:rsidP="00E93BF6">
                      <w:r>
                        <w:t>('123', 'Proyektor' ,'2024-03-25', 5, 250000),</w:t>
                      </w:r>
                    </w:p>
                    <w:p w14:paraId="14AFFC1E" w14:textId="77777777" w:rsidR="00E93BF6" w:rsidRDefault="00E93BF6" w:rsidP="00E93BF6">
                      <w:r>
                        <w:t>('124', 'Layar Proyektor' ,'2024-03-24', 3, 180000),</w:t>
                      </w:r>
                    </w:p>
                    <w:p w14:paraId="3E67B5D5" w14:textId="77777777" w:rsidR="00E93BF6" w:rsidRDefault="00E93BF6" w:rsidP="00E93BF6">
                      <w:r>
                        <w:t>('125', 'Laptop','2024-03-23', 2, 120000),</w:t>
                      </w:r>
                    </w:p>
                    <w:p w14:paraId="2BB7894B" w14:textId="77777777" w:rsidR="00E93BF6" w:rsidRDefault="00E93BF6" w:rsidP="00E93BF6">
                      <w:r>
                        <w:t>('126', 'PC','2024-03-22', 4, 240000),</w:t>
                      </w:r>
                    </w:p>
                    <w:p w14:paraId="3B1ABEB7" w14:textId="77777777" w:rsidR="00E93BF6" w:rsidRDefault="00E93BF6" w:rsidP="00E93BF6">
                      <w:r>
                        <w:t>('127', 'Kipas Angin','2024-03-21', 6, 300000),</w:t>
                      </w:r>
                    </w:p>
                    <w:p w14:paraId="0C133C5D" w14:textId="77777777" w:rsidR="00E93BF6" w:rsidRDefault="00E93BF6" w:rsidP="00E93BF6">
                      <w:r>
                        <w:t>('128', 'AC','2024-03-20', 7, 350000),</w:t>
                      </w:r>
                    </w:p>
                    <w:p w14:paraId="58FF7302" w14:textId="77777777" w:rsidR="00E93BF6" w:rsidRDefault="00E93BF6" w:rsidP="00E93BF6">
                      <w:r>
                        <w:t>('129', 'Karpet','2024-03-19', 1, 600000),</w:t>
                      </w:r>
                    </w:p>
                    <w:p w14:paraId="5AEBE88B" w14:textId="77777777" w:rsidR="00E93BF6" w:rsidRDefault="00E93BF6" w:rsidP="00E93BF6">
                      <w:r>
                        <w:t>('130', 'Kursi' ,'2024-03-18', 8, 400000),</w:t>
                      </w:r>
                    </w:p>
                    <w:p w14:paraId="27450E04" w14:textId="77777777" w:rsidR="00E93BF6" w:rsidRDefault="00E93BF6" w:rsidP="00E93BF6">
                      <w:r>
                        <w:t>('131', 'ATK','2024-03-17', 3, 180000),</w:t>
                      </w:r>
                    </w:p>
                    <w:p w14:paraId="48D309E2" w14:textId="1F376A0D" w:rsidR="00E93BF6" w:rsidRDefault="00E93BF6" w:rsidP="00E93BF6">
                      <w:r>
                        <w:t>('132', 'Sapu','2024-03-16', 5, 250000);</w:t>
                      </w:r>
                    </w:p>
                    <w:p w14:paraId="1E0E3B5B" w14:textId="51B4BA9F" w:rsidR="00E93BF6" w:rsidRDefault="00E93BF6" w:rsidP="00E93BF6">
                      <w:r>
                        <w:t>INSERT INTO tb_pembayaran_tagihan_rutin (id, deskripsi_tagihan, jumlah_pembayaran, tanggal_pembayaran)</w:t>
                      </w:r>
                    </w:p>
                  </w:txbxContent>
                </v:textbox>
                <w10:wrap type="topAndBottom"/>
              </v:shape>
            </w:pict>
          </mc:Fallback>
        </mc:AlternateContent>
      </w:r>
    </w:p>
    <w:p w14:paraId="44FAB5FF" w14:textId="59C1E6CE" w:rsidR="00E93BF6" w:rsidRPr="00E93BF6" w:rsidRDefault="00E93BF6" w:rsidP="00E93BF6">
      <w:pPr>
        <w:spacing w:after="0" w:line="360" w:lineRule="auto"/>
        <w:jc w:val="both"/>
        <w:rPr>
          <w:rFonts w:cs="Times New Roman"/>
          <w:b/>
          <w:szCs w:val="24"/>
          <w:lang w:val="en-US"/>
        </w:rPr>
      </w:pPr>
      <w:r>
        <w:rPr>
          <w:noProof/>
          <w:lang w:val="en-US"/>
        </w:rPr>
        <w:lastRenderedPageBreak/>
        <mc:AlternateContent>
          <mc:Choice Requires="wps">
            <w:drawing>
              <wp:anchor distT="0" distB="0" distL="114300" distR="114300" simplePos="0" relativeHeight="251666432" behindDoc="0" locked="0" layoutInCell="1" allowOverlap="1" wp14:anchorId="7EC0568E" wp14:editId="1A9C6236">
                <wp:simplePos x="0" y="0"/>
                <wp:positionH relativeFrom="column">
                  <wp:posOffset>464820</wp:posOffset>
                </wp:positionH>
                <wp:positionV relativeFrom="paragraph">
                  <wp:posOffset>0</wp:posOffset>
                </wp:positionV>
                <wp:extent cx="4457700" cy="7038975"/>
                <wp:effectExtent l="0" t="0" r="19050" b="28575"/>
                <wp:wrapTopAndBottom/>
                <wp:docPr id="1717570547" name="Text Box 9"/>
                <wp:cNvGraphicFramePr/>
                <a:graphic xmlns:a="http://schemas.openxmlformats.org/drawingml/2006/main">
                  <a:graphicData uri="http://schemas.microsoft.com/office/word/2010/wordprocessingShape">
                    <wps:wsp>
                      <wps:cNvSpPr txBox="1"/>
                      <wps:spPr>
                        <a:xfrm>
                          <a:off x="0" y="0"/>
                          <a:ext cx="4457700" cy="7038975"/>
                        </a:xfrm>
                        <a:prstGeom prst="rect">
                          <a:avLst/>
                        </a:prstGeom>
                        <a:solidFill>
                          <a:schemeClr val="lt1"/>
                        </a:solidFill>
                        <a:ln w="6350">
                          <a:solidFill>
                            <a:prstClr val="black"/>
                          </a:solidFill>
                        </a:ln>
                      </wps:spPr>
                      <wps:txbx>
                        <w:txbxContent>
                          <w:p w14:paraId="34C2C8E1" w14:textId="77777777" w:rsidR="00E93BF6" w:rsidRDefault="00E93BF6" w:rsidP="00E93BF6">
                            <w:r>
                              <w:t xml:space="preserve">VALUES </w:t>
                            </w:r>
                          </w:p>
                          <w:p w14:paraId="2FA141D2" w14:textId="77777777" w:rsidR="00E93BF6" w:rsidRDefault="00E93BF6" w:rsidP="00E93BF6">
                            <w:r>
                              <w:t>(001, 'Tagihan Listrik', 500000, '2024-02-25'),</w:t>
                            </w:r>
                          </w:p>
                          <w:p w14:paraId="5866E636" w14:textId="77777777" w:rsidR="00E93BF6" w:rsidRDefault="00E93BF6" w:rsidP="00E93BF6">
                            <w:r>
                              <w:t>(002, 'Tagihan Air', 450000, '2024-02-25'),</w:t>
                            </w:r>
                          </w:p>
                          <w:p w14:paraId="7E9A860C" w14:textId="77777777" w:rsidR="00E93BF6" w:rsidRDefault="00E93BF6" w:rsidP="00E93BF6">
                            <w:r>
                              <w:t>(003, 'Tagihan Internet', 480000, '2024-02-25'),</w:t>
                            </w:r>
                          </w:p>
                          <w:p w14:paraId="091571CC" w14:textId="77777777" w:rsidR="00E93BF6" w:rsidRDefault="00E93BF6" w:rsidP="00E93BF6">
                            <w:r>
                              <w:t>(004, 'Tagihan Telepon', 520000, '2024-02-25'),</w:t>
                            </w:r>
                          </w:p>
                          <w:p w14:paraId="16BB6745" w14:textId="77777777" w:rsidR="00E93BF6" w:rsidRDefault="00E93BF6" w:rsidP="00E93BF6">
                            <w:r>
                              <w:t>(005, 'Tagihan TV Kabel', 470000, '2024-02-25'),</w:t>
                            </w:r>
                          </w:p>
                          <w:p w14:paraId="2E757279" w14:textId="77777777" w:rsidR="00E93BF6" w:rsidRDefault="00E93BF6" w:rsidP="00E93BF6">
                            <w:r>
                              <w:t>(006, 'Tagihan Asuransi', 490000, '2024-02-25'),</w:t>
                            </w:r>
                          </w:p>
                          <w:p w14:paraId="6AB54C78" w14:textId="77777777" w:rsidR="00E93BF6" w:rsidRDefault="00E93BF6" w:rsidP="00E93BF6">
                            <w:r>
                              <w:t>(007, 'Tagihan Pajak', 510000, '2024-02-25'),</w:t>
                            </w:r>
                          </w:p>
                          <w:p w14:paraId="4843807E" w14:textId="77777777" w:rsidR="00E93BF6" w:rsidRDefault="00E93BF6" w:rsidP="00E93BF6">
                            <w:r>
                              <w:t>(008, 'Tagihan Pemeliharaan', 460000, '2024-02-25'),</w:t>
                            </w:r>
                          </w:p>
                          <w:p w14:paraId="60A54700" w14:textId="77777777" w:rsidR="00E93BF6" w:rsidRDefault="00E93BF6" w:rsidP="00E93BF6">
                            <w:r>
                              <w:t>(009, 'Tagihan Parkir', 530000, '2024-02-25'),</w:t>
                            </w:r>
                          </w:p>
                          <w:p w14:paraId="1EF4EFB6" w14:textId="3FA1B40D" w:rsidR="00E93BF6" w:rsidRDefault="00E93BF6" w:rsidP="00E93BF6">
                            <w:r>
                              <w:t>(010, 'Tagihan Keanggotaan', 480000, '2024-02-25');</w:t>
                            </w:r>
                          </w:p>
                          <w:p w14:paraId="77EA44DE" w14:textId="77777777" w:rsidR="00E93BF6" w:rsidRDefault="00E93BF6" w:rsidP="00E93BF6">
                            <w:r>
                              <w:t>INSERT INTO tb_transaksi_keuangan(pembayaran_ukt_id,pembayaran_gaji_dosen_id,pembayaran_pembelian_id,pembayaran_tagihan_rutin_id)</w:t>
                            </w:r>
                          </w:p>
                          <w:p w14:paraId="7160EB23" w14:textId="77777777" w:rsidR="00E93BF6" w:rsidRDefault="00E93BF6" w:rsidP="00E93BF6">
                            <w:r>
                              <w:t>VALUES</w:t>
                            </w:r>
                          </w:p>
                          <w:p w14:paraId="2E298C89" w14:textId="77777777" w:rsidR="00E93BF6" w:rsidRDefault="00E93BF6" w:rsidP="00E93BF6">
                            <w:r>
                              <w:t>(1,1,123,001),</w:t>
                            </w:r>
                          </w:p>
                          <w:p w14:paraId="0B013020" w14:textId="77777777" w:rsidR="00E93BF6" w:rsidRDefault="00E93BF6" w:rsidP="00E93BF6">
                            <w:r>
                              <w:t>(2,2,124,002),</w:t>
                            </w:r>
                          </w:p>
                          <w:p w14:paraId="479FF29F" w14:textId="77777777" w:rsidR="00E93BF6" w:rsidRDefault="00E93BF6" w:rsidP="00E93BF6">
                            <w:r>
                              <w:t>(3,3,125,003),</w:t>
                            </w:r>
                          </w:p>
                          <w:p w14:paraId="5E2BA40A" w14:textId="77777777" w:rsidR="00E93BF6" w:rsidRDefault="00E93BF6" w:rsidP="00E93BF6">
                            <w:r>
                              <w:t>(4,4,126,004),</w:t>
                            </w:r>
                          </w:p>
                          <w:p w14:paraId="4B40EB26" w14:textId="77777777" w:rsidR="00E93BF6" w:rsidRDefault="00E93BF6" w:rsidP="00E93BF6">
                            <w:r>
                              <w:t>(5,5,127,005),</w:t>
                            </w:r>
                          </w:p>
                          <w:p w14:paraId="1489F0A4" w14:textId="77777777" w:rsidR="00E93BF6" w:rsidRDefault="00E93BF6" w:rsidP="00E93BF6">
                            <w:r>
                              <w:t>(6,6,128,006),</w:t>
                            </w:r>
                          </w:p>
                          <w:p w14:paraId="0AE18345" w14:textId="77777777" w:rsidR="00E93BF6" w:rsidRDefault="00E93BF6" w:rsidP="00E93BF6">
                            <w:r>
                              <w:t>(7,7,129,007),</w:t>
                            </w:r>
                          </w:p>
                          <w:p w14:paraId="0875B0AE" w14:textId="77777777" w:rsidR="00E93BF6" w:rsidRDefault="00E93BF6" w:rsidP="00E93BF6">
                            <w:r>
                              <w:t>(8,8,130,008),</w:t>
                            </w:r>
                          </w:p>
                          <w:p w14:paraId="2607C90C" w14:textId="77777777" w:rsidR="00E93BF6" w:rsidRDefault="00E93BF6" w:rsidP="00E93BF6">
                            <w:r>
                              <w:t>(9,9,131,009),</w:t>
                            </w:r>
                          </w:p>
                          <w:p w14:paraId="43B0AC7D" w14:textId="13B88FED" w:rsidR="00E93BF6" w:rsidRDefault="00E93BF6" w:rsidP="00E93BF6">
                            <w:r>
                              <w:t>(10,0,132,010);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0568E" id="Text Box 9" o:spid="_x0000_s1035" type="#_x0000_t202" style="position:absolute;left:0;text-align:left;margin-left:36.6pt;margin-top:0;width:351pt;height:55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" fillcolor="white [3201]" strokeweight=".5pt">
                <v:textbox>
                  <w:txbxContent>
                    <w:p w14:paraId="34C2C8E1" w14:textId="77777777" w:rsidR="00E93BF6" w:rsidRDefault="00E93BF6" w:rsidP="00E93BF6">
                      <w:r>
                        <w:t xml:space="preserve">VALUES </w:t>
                      </w:r>
                    </w:p>
                    <w:p w14:paraId="2FA141D2" w14:textId="77777777" w:rsidR="00E93BF6" w:rsidRDefault="00E93BF6" w:rsidP="00E93BF6">
                      <w:r>
                        <w:t>(001, 'Tagihan Listrik', 500000, '2024-02-25'),</w:t>
                      </w:r>
                    </w:p>
                    <w:p w14:paraId="5866E636" w14:textId="77777777" w:rsidR="00E93BF6" w:rsidRDefault="00E93BF6" w:rsidP="00E93BF6">
                      <w:r>
                        <w:t>(002, 'Tagihan Air', 450000, '2024-02-25'),</w:t>
                      </w:r>
                    </w:p>
                    <w:p w14:paraId="7E9A860C" w14:textId="77777777" w:rsidR="00E93BF6" w:rsidRDefault="00E93BF6" w:rsidP="00E93BF6">
                      <w:r>
                        <w:t>(003, 'Tagihan Internet', 480000, '2024-02-25'),</w:t>
                      </w:r>
                    </w:p>
                    <w:p w14:paraId="091571CC" w14:textId="77777777" w:rsidR="00E93BF6" w:rsidRDefault="00E93BF6" w:rsidP="00E93BF6">
                      <w:r>
                        <w:t>(004, 'Tagihan Telepon', 520000, '2024-02-25'),</w:t>
                      </w:r>
                    </w:p>
                    <w:p w14:paraId="16BB6745" w14:textId="77777777" w:rsidR="00E93BF6" w:rsidRDefault="00E93BF6" w:rsidP="00E93BF6">
                      <w:r>
                        <w:t>(005, 'Tagihan TV Kabel', 470000, '2024-02-25'),</w:t>
                      </w:r>
                    </w:p>
                    <w:p w14:paraId="2E757279" w14:textId="77777777" w:rsidR="00E93BF6" w:rsidRDefault="00E93BF6" w:rsidP="00E93BF6">
                      <w:r>
                        <w:t>(006, 'Tagihan Asuransi', 490000, '2024-02-25'),</w:t>
                      </w:r>
                    </w:p>
                    <w:p w14:paraId="6AB54C78" w14:textId="77777777" w:rsidR="00E93BF6" w:rsidRDefault="00E93BF6" w:rsidP="00E93BF6">
                      <w:r>
                        <w:t>(007, 'Tagihan Pajak', 510000, '2024-02-25'),</w:t>
                      </w:r>
                    </w:p>
                    <w:p w14:paraId="4843807E" w14:textId="77777777" w:rsidR="00E93BF6" w:rsidRDefault="00E93BF6" w:rsidP="00E93BF6">
                      <w:r>
                        <w:t>(008, 'Tagihan Pemeliharaan', 460000, '2024-02-25'),</w:t>
                      </w:r>
                    </w:p>
                    <w:p w14:paraId="60A54700" w14:textId="77777777" w:rsidR="00E93BF6" w:rsidRDefault="00E93BF6" w:rsidP="00E93BF6">
                      <w:r>
                        <w:t>(009, 'Tagihan Parkir', 530000, '2024-02-25'),</w:t>
                      </w:r>
                    </w:p>
                    <w:p w14:paraId="1EF4EFB6" w14:textId="3FA1B40D" w:rsidR="00E93BF6" w:rsidRDefault="00E93BF6" w:rsidP="00E93BF6">
                      <w:r>
                        <w:t>(010, 'Tagihan Keanggotaan', 480000, '2024-02-25');</w:t>
                      </w:r>
                    </w:p>
                    <w:p w14:paraId="77EA44DE" w14:textId="77777777" w:rsidR="00E93BF6" w:rsidRDefault="00E93BF6" w:rsidP="00E93BF6">
                      <w:r>
                        <w:t>INSERT INTO tb_transaksi_keuangan(pembayaran_ukt_id,pembayaran_gaji_dosen_id,pembayaran_pembelian_id,pembayaran_tagihan_rutin_id)</w:t>
                      </w:r>
                    </w:p>
                    <w:p w14:paraId="7160EB23" w14:textId="77777777" w:rsidR="00E93BF6" w:rsidRDefault="00E93BF6" w:rsidP="00E93BF6">
                      <w:r>
                        <w:t>VALUES</w:t>
                      </w:r>
                    </w:p>
                    <w:p w14:paraId="2E298C89" w14:textId="77777777" w:rsidR="00E93BF6" w:rsidRDefault="00E93BF6" w:rsidP="00E93BF6">
                      <w:r>
                        <w:t>(1,1,123,001),</w:t>
                      </w:r>
                    </w:p>
                    <w:p w14:paraId="0B013020" w14:textId="77777777" w:rsidR="00E93BF6" w:rsidRDefault="00E93BF6" w:rsidP="00E93BF6">
                      <w:r>
                        <w:t>(2,2,124,002),</w:t>
                      </w:r>
                    </w:p>
                    <w:p w14:paraId="479FF29F" w14:textId="77777777" w:rsidR="00E93BF6" w:rsidRDefault="00E93BF6" w:rsidP="00E93BF6">
                      <w:r>
                        <w:t>(3,3,125,003),</w:t>
                      </w:r>
                    </w:p>
                    <w:p w14:paraId="5E2BA40A" w14:textId="77777777" w:rsidR="00E93BF6" w:rsidRDefault="00E93BF6" w:rsidP="00E93BF6">
                      <w:r>
                        <w:t>(4,4,126,004),</w:t>
                      </w:r>
                    </w:p>
                    <w:p w14:paraId="4B40EB26" w14:textId="77777777" w:rsidR="00E93BF6" w:rsidRDefault="00E93BF6" w:rsidP="00E93BF6">
                      <w:r>
                        <w:t>(5,5,127,005),</w:t>
                      </w:r>
                    </w:p>
                    <w:p w14:paraId="1489F0A4" w14:textId="77777777" w:rsidR="00E93BF6" w:rsidRDefault="00E93BF6" w:rsidP="00E93BF6">
                      <w:r>
                        <w:t>(6,6,128,006),</w:t>
                      </w:r>
                    </w:p>
                    <w:p w14:paraId="0AE18345" w14:textId="77777777" w:rsidR="00E93BF6" w:rsidRDefault="00E93BF6" w:rsidP="00E93BF6">
                      <w:r>
                        <w:t>(7,7,129,007),</w:t>
                      </w:r>
                    </w:p>
                    <w:p w14:paraId="0875B0AE" w14:textId="77777777" w:rsidR="00E93BF6" w:rsidRDefault="00E93BF6" w:rsidP="00E93BF6">
                      <w:r>
                        <w:t>(8,8,130,008),</w:t>
                      </w:r>
                    </w:p>
                    <w:p w14:paraId="2607C90C" w14:textId="77777777" w:rsidR="00E93BF6" w:rsidRDefault="00E93BF6" w:rsidP="00E93BF6">
                      <w:r>
                        <w:t>(9,9,131,009),</w:t>
                      </w:r>
                    </w:p>
                    <w:p w14:paraId="43B0AC7D" w14:textId="13B88FED" w:rsidR="00E93BF6" w:rsidRDefault="00E93BF6" w:rsidP="00E93BF6">
                      <w:r>
                        <w:t>(10,0,132,010);</w:t>
                      </w:r>
                    </w:p>
                  </w:txbxContent>
                </v:textbox>
                <w10:wrap type="topAndBottom"/>
              </v:shape>
            </w:pict>
          </mc:Fallback>
        </mc:AlternateContent>
      </w:r>
    </w:p>
    <w:p w14:paraId="497DCE50" w14:textId="595C2392" w:rsidR="009141B6" w:rsidRPr="00E93BF6" w:rsidRDefault="00E93BF6" w:rsidP="009141B6">
      <w:pPr>
        <w:pStyle w:val="ListParagraph"/>
        <w:numPr>
          <w:ilvl w:val="0"/>
          <w:numId w:val="20"/>
        </w:numPr>
        <w:spacing w:after="0" w:line="360" w:lineRule="auto"/>
        <w:jc w:val="both"/>
        <w:rPr>
          <w:rFonts w:cs="Times New Roman"/>
          <w:b/>
          <w:szCs w:val="24"/>
          <w:lang w:val="en-US"/>
        </w:rPr>
      </w:pPr>
      <w:r>
        <w:rPr>
          <w:rFonts w:cs="Times New Roman"/>
          <w:bCs/>
          <w:noProof/>
          <w:szCs w:val="24"/>
          <w:lang w:val="en-US"/>
        </w:rPr>
        <mc:AlternateContent>
          <mc:Choice Requires="wps">
            <w:drawing>
              <wp:anchor distT="0" distB="0" distL="114300" distR="114300" simplePos="0" relativeHeight="251667456" behindDoc="0" locked="0" layoutInCell="1" allowOverlap="1" wp14:anchorId="3ECD76F9" wp14:editId="6817D0C9">
                <wp:simplePos x="0" y="0"/>
                <wp:positionH relativeFrom="column">
                  <wp:posOffset>464820</wp:posOffset>
                </wp:positionH>
                <wp:positionV relativeFrom="paragraph">
                  <wp:posOffset>266700</wp:posOffset>
                </wp:positionV>
                <wp:extent cx="4457700" cy="895350"/>
                <wp:effectExtent l="0" t="0" r="19050" b="19050"/>
                <wp:wrapNone/>
                <wp:docPr id="2097324743" name="Text Box 10"/>
                <wp:cNvGraphicFramePr/>
                <a:graphic xmlns:a="http://schemas.openxmlformats.org/drawingml/2006/main">
                  <a:graphicData uri="http://schemas.microsoft.com/office/word/2010/wordprocessingShape">
                    <wps:wsp>
                      <wps:cNvSpPr txBox="1"/>
                      <wps:spPr>
                        <a:xfrm>
                          <a:off x="0" y="0"/>
                          <a:ext cx="4457700" cy="895350"/>
                        </a:xfrm>
                        <a:prstGeom prst="rect">
                          <a:avLst/>
                        </a:prstGeom>
                        <a:solidFill>
                          <a:schemeClr val="lt1"/>
                        </a:solidFill>
                        <a:ln w="6350">
                          <a:solidFill>
                            <a:prstClr val="black"/>
                          </a:solidFill>
                        </a:ln>
                      </wps:spPr>
                      <wps:txbx>
                        <w:txbxContent>
                          <w:p w14:paraId="04869028" w14:textId="664CAD97" w:rsidR="00E93BF6" w:rsidRDefault="00E93BF6" w:rsidP="00E93BF6">
                            <w:r>
                              <w:t>select count(*) AS Jumlah_Mahasiswa</w:t>
                            </w:r>
                            <w:r>
                              <w:t xml:space="preserve"> </w:t>
                            </w:r>
                            <w:r>
                              <w:t>from tb_mahasiswa;</w:t>
                            </w:r>
                          </w:p>
                          <w:p w14:paraId="0C018680" w14:textId="770055B3" w:rsidR="00E93BF6" w:rsidRDefault="00E93BF6" w:rsidP="00E93BF6">
                            <w:r>
                              <w:t xml:space="preserve">select count(*) AS Jumlah_Dosenfrom tb_dosen;   </w:t>
                            </w:r>
                          </w:p>
                          <w:p w14:paraId="11F6099C" w14:textId="7D2C3AFB" w:rsidR="00E93BF6" w:rsidRDefault="00E93BF6" w:rsidP="00E93BF6">
                            <w:r>
                              <w:t>select * FROM tb_transaksi_keuangan;</w:t>
                            </w:r>
                          </w:p>
                          <w:p w14:paraId="59E08ADB" w14:textId="0674FD2B" w:rsidR="00E93BF6" w:rsidRDefault="00E93BF6" w:rsidP="00E93B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D76F9" id="Text Box 10" o:spid="_x0000_s1036" type="#_x0000_t202" style="position:absolute;left:0;text-align:left;margin-left:36.6pt;margin-top:21pt;width:351pt;height:7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" fillcolor="white [3201]" strokeweight=".5pt">
                <v:textbox>
                  <w:txbxContent>
                    <w:p w14:paraId="04869028" w14:textId="664CAD97" w:rsidR="00E93BF6" w:rsidRDefault="00E93BF6" w:rsidP="00E93BF6">
                      <w:r>
                        <w:t>select count(*) AS Jumlah_Mahasiswa</w:t>
                      </w:r>
                      <w:r>
                        <w:t xml:space="preserve"> </w:t>
                      </w:r>
                      <w:r>
                        <w:t>from tb_mahasiswa;</w:t>
                      </w:r>
                    </w:p>
                    <w:p w14:paraId="0C018680" w14:textId="770055B3" w:rsidR="00E93BF6" w:rsidRDefault="00E93BF6" w:rsidP="00E93BF6">
                      <w:r>
                        <w:t xml:space="preserve">select count(*) AS Jumlah_Dosenfrom tb_dosen;   </w:t>
                      </w:r>
                    </w:p>
                    <w:p w14:paraId="11F6099C" w14:textId="7D2C3AFB" w:rsidR="00E93BF6" w:rsidRDefault="00E93BF6" w:rsidP="00E93BF6">
                      <w:r>
                        <w:t>select * FROM tb_transaksi_keuangan;</w:t>
                      </w:r>
                    </w:p>
                    <w:p w14:paraId="59E08ADB" w14:textId="0674FD2B" w:rsidR="00E93BF6" w:rsidRDefault="00E93BF6" w:rsidP="00E93BF6"/>
                  </w:txbxContent>
                </v:textbox>
              </v:shape>
            </w:pict>
          </mc:Fallback>
        </mc:AlternateContent>
      </w:r>
      <w:proofErr w:type="spellStart"/>
      <w:r w:rsidR="009141B6">
        <w:rPr>
          <w:rFonts w:cs="Times New Roman"/>
          <w:bCs/>
          <w:szCs w:val="24"/>
          <w:lang w:val="en-US"/>
        </w:rPr>
        <w:t>Menampilkan</w:t>
      </w:r>
      <w:proofErr w:type="spellEnd"/>
      <w:r w:rsidR="009141B6">
        <w:rPr>
          <w:rFonts w:cs="Times New Roman"/>
          <w:bCs/>
          <w:szCs w:val="24"/>
          <w:lang w:val="en-US"/>
        </w:rPr>
        <w:t xml:space="preserve"> Tabel</w:t>
      </w:r>
    </w:p>
    <w:p w14:paraId="014F0077" w14:textId="77777777" w:rsidR="00E93BF6" w:rsidRPr="009141B6" w:rsidRDefault="00E93BF6" w:rsidP="00E93BF6">
      <w:pPr>
        <w:pStyle w:val="ListParagraph"/>
        <w:spacing w:after="0" w:line="360" w:lineRule="auto"/>
        <w:jc w:val="both"/>
        <w:rPr>
          <w:rFonts w:cs="Times New Roman"/>
          <w:b/>
          <w:szCs w:val="24"/>
          <w:lang w:val="en-US"/>
        </w:rPr>
      </w:pPr>
    </w:p>
    <w:p w14:paraId="1454A31F" w14:textId="0E028DA5" w:rsidR="00B90C14" w:rsidRPr="00846F7F" w:rsidRDefault="00B90C14" w:rsidP="00846F7F">
      <w:pPr>
        <w:shd w:val="clear" w:color="auto" w:fill="FFFFFF"/>
        <w:spacing w:after="0" w:line="285" w:lineRule="atLeast"/>
        <w:ind w:left="360"/>
        <w:rPr>
          <w:rFonts w:ascii="Consolas" w:eastAsia="Times New Roman" w:hAnsi="Consolas" w:cs="Times New Roman"/>
          <w:color w:val="333333"/>
          <w:sz w:val="21"/>
          <w:szCs w:val="21"/>
          <w:lang w:val="en-ID" w:eastAsia="en-ID"/>
        </w:rPr>
      </w:pPr>
    </w:p>
    <w:p w14:paraId="13009AF5" w14:textId="77777777" w:rsidR="00B90C14" w:rsidRDefault="00B90C14" w:rsidP="0071521A">
      <w:pPr>
        <w:pStyle w:val="ListParagraph"/>
        <w:shd w:val="clear" w:color="auto" w:fill="FFFFFF"/>
        <w:spacing w:after="0" w:line="285" w:lineRule="atLeast"/>
        <w:rPr>
          <w:rFonts w:ascii="Consolas" w:eastAsia="Times New Roman" w:hAnsi="Consolas" w:cs="Times New Roman"/>
          <w:color w:val="333333"/>
          <w:sz w:val="21"/>
          <w:szCs w:val="21"/>
          <w:lang w:val="en-ID" w:eastAsia="en-ID"/>
        </w:rPr>
      </w:pPr>
    </w:p>
    <w:p w14:paraId="03F01D15" w14:textId="77777777" w:rsidR="00E93BF6" w:rsidRDefault="00E93BF6" w:rsidP="0071521A">
      <w:pPr>
        <w:pStyle w:val="ListParagraph"/>
        <w:shd w:val="clear" w:color="auto" w:fill="FFFFFF"/>
        <w:spacing w:after="0" w:line="285" w:lineRule="atLeast"/>
        <w:rPr>
          <w:rFonts w:ascii="Consolas" w:eastAsia="Times New Roman" w:hAnsi="Consolas" w:cs="Times New Roman"/>
          <w:color w:val="333333"/>
          <w:sz w:val="21"/>
          <w:szCs w:val="21"/>
          <w:lang w:val="en-ID" w:eastAsia="en-ID"/>
        </w:rPr>
      </w:pPr>
    </w:p>
    <w:p w14:paraId="4826CC6E" w14:textId="50C27D47" w:rsidR="00E93BF6" w:rsidRPr="0071521A" w:rsidRDefault="00E93BF6" w:rsidP="0071521A">
      <w:pPr>
        <w:pStyle w:val="ListParagraph"/>
        <w:shd w:val="clear" w:color="auto" w:fill="FFFFFF"/>
        <w:spacing w:after="0" w:line="285" w:lineRule="atLeast"/>
        <w:rPr>
          <w:rFonts w:ascii="Consolas" w:eastAsia="Times New Roman" w:hAnsi="Consolas" w:cs="Times New Roman"/>
          <w:color w:val="333333"/>
          <w:sz w:val="21"/>
          <w:szCs w:val="21"/>
          <w:lang w:val="en-ID" w:eastAsia="en-ID"/>
        </w:rPr>
      </w:pPr>
      <w:r>
        <w:rPr>
          <w:rFonts w:ascii="Consolas" w:eastAsia="Times New Roman" w:hAnsi="Consolas" w:cs="Times New Roman"/>
          <w:noProof/>
          <w:color w:val="333333"/>
          <w:sz w:val="21"/>
          <w:szCs w:val="21"/>
          <w:lang w:val="en-ID" w:eastAsia="en-ID"/>
        </w:rPr>
        <w:lastRenderedPageBreak/>
        <mc:AlternateContent>
          <mc:Choice Requires="wps">
            <w:drawing>
              <wp:anchor distT="0" distB="0" distL="114300" distR="114300" simplePos="0" relativeHeight="251668480" behindDoc="0" locked="0" layoutInCell="1" allowOverlap="1" wp14:anchorId="504CF9F6" wp14:editId="434B2E49">
                <wp:simplePos x="0" y="0"/>
                <wp:positionH relativeFrom="column">
                  <wp:posOffset>445770</wp:posOffset>
                </wp:positionH>
                <wp:positionV relativeFrom="paragraph">
                  <wp:posOffset>5715</wp:posOffset>
                </wp:positionV>
                <wp:extent cx="4486275" cy="1752600"/>
                <wp:effectExtent l="0" t="0" r="28575" b="19050"/>
                <wp:wrapTopAndBottom/>
                <wp:docPr id="45666517" name="Text Box 11"/>
                <wp:cNvGraphicFramePr/>
                <a:graphic xmlns:a="http://schemas.openxmlformats.org/drawingml/2006/main">
                  <a:graphicData uri="http://schemas.microsoft.com/office/word/2010/wordprocessingShape">
                    <wps:wsp>
                      <wps:cNvSpPr txBox="1"/>
                      <wps:spPr>
                        <a:xfrm>
                          <a:off x="0" y="0"/>
                          <a:ext cx="4486275" cy="1752600"/>
                        </a:xfrm>
                        <a:prstGeom prst="rect">
                          <a:avLst/>
                        </a:prstGeom>
                        <a:solidFill>
                          <a:schemeClr val="lt1"/>
                        </a:solidFill>
                        <a:ln w="6350">
                          <a:solidFill>
                            <a:prstClr val="black"/>
                          </a:solidFill>
                        </a:ln>
                      </wps:spPr>
                      <wps:txbx>
                        <w:txbxContent>
                          <w:p w14:paraId="368E2B9B" w14:textId="77777777" w:rsidR="00E93BF6" w:rsidRDefault="00E93BF6" w:rsidP="00E93BF6">
                            <w:r>
                              <w:t>select * from tb_dosen;</w:t>
                            </w:r>
                          </w:p>
                          <w:p w14:paraId="072BA7EA" w14:textId="77777777" w:rsidR="00E93BF6" w:rsidRDefault="00E93BF6" w:rsidP="00E93BF6">
                            <w:r>
                              <w:t>select * from tb_pengambilan_matakuliah;</w:t>
                            </w:r>
                          </w:p>
                          <w:p w14:paraId="30D55DE0" w14:textId="77777777" w:rsidR="00E93BF6" w:rsidRDefault="00E93BF6" w:rsidP="00E93BF6">
                            <w:r>
                              <w:t>select * from tb_Pembayaran_ukt;</w:t>
                            </w:r>
                          </w:p>
                          <w:p w14:paraId="047F381D" w14:textId="77777777" w:rsidR="00E93BF6" w:rsidRDefault="00E93BF6" w:rsidP="00E93BF6">
                            <w:r>
                              <w:t>select * from tb_pembayaran_gaji_dosen;</w:t>
                            </w:r>
                          </w:p>
                          <w:p w14:paraId="1F986CEE" w14:textId="77777777" w:rsidR="00E93BF6" w:rsidRDefault="00E93BF6" w:rsidP="00E93BF6">
                            <w:r>
                              <w:t>select * from tb_pembelian_peralatan;</w:t>
                            </w:r>
                          </w:p>
                          <w:p w14:paraId="7E4B2113" w14:textId="3597A95F" w:rsidR="00E93BF6" w:rsidRDefault="00E93BF6" w:rsidP="00E93BF6">
                            <w:r>
                              <w:t>select * from tb_pembayaran_tagihan_rutin;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CF9F6" id="Text Box 11" o:spid="_x0000_s1037" type="#_x0000_t202" style="position:absolute;left:0;text-align:left;margin-left:35.1pt;margin-top:.45pt;width:353.25pt;height:13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oGPAIAAIU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" fillcolor="white [3201]" strokeweight=".5pt">
                <v:textbox>
                  <w:txbxContent>
                    <w:p w14:paraId="368E2B9B" w14:textId="77777777" w:rsidR="00E93BF6" w:rsidRDefault="00E93BF6" w:rsidP="00E93BF6">
                      <w:r>
                        <w:t>select * from tb_dosen;</w:t>
                      </w:r>
                    </w:p>
                    <w:p w14:paraId="072BA7EA" w14:textId="77777777" w:rsidR="00E93BF6" w:rsidRDefault="00E93BF6" w:rsidP="00E93BF6">
                      <w:r>
                        <w:t>select * from tb_pengambilan_matakuliah;</w:t>
                      </w:r>
                    </w:p>
                    <w:p w14:paraId="30D55DE0" w14:textId="77777777" w:rsidR="00E93BF6" w:rsidRDefault="00E93BF6" w:rsidP="00E93BF6">
                      <w:r>
                        <w:t>select * from tb_Pembayaran_ukt;</w:t>
                      </w:r>
                    </w:p>
                    <w:p w14:paraId="047F381D" w14:textId="77777777" w:rsidR="00E93BF6" w:rsidRDefault="00E93BF6" w:rsidP="00E93BF6">
                      <w:r>
                        <w:t>select * from tb_pembayaran_gaji_dosen;</w:t>
                      </w:r>
                    </w:p>
                    <w:p w14:paraId="1F986CEE" w14:textId="77777777" w:rsidR="00E93BF6" w:rsidRDefault="00E93BF6" w:rsidP="00E93BF6">
                      <w:r>
                        <w:t>select * from tb_pembelian_peralatan;</w:t>
                      </w:r>
                    </w:p>
                    <w:p w14:paraId="7E4B2113" w14:textId="3597A95F" w:rsidR="00E93BF6" w:rsidRDefault="00E93BF6" w:rsidP="00E93BF6">
                      <w:r>
                        <w:t>select * from tb_pembayaran_tagihan_rutin;</w:t>
                      </w:r>
                    </w:p>
                  </w:txbxContent>
                </v:textbox>
                <w10:wrap type="topAndBottom"/>
              </v:shape>
            </w:pict>
          </mc:Fallback>
        </mc:AlternateContent>
      </w:r>
    </w:p>
    <w:p w14:paraId="5EB0C1D3" w14:textId="2B7B211C" w:rsidR="00FD6163" w:rsidRPr="00FD6163" w:rsidRDefault="00FD6163" w:rsidP="00B90C14">
      <w:pPr>
        <w:pStyle w:val="ListParagraph"/>
        <w:keepNext/>
        <w:keepLines/>
        <w:numPr>
          <w:ilvl w:val="0"/>
          <w:numId w:val="27"/>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B90C14">
      <w:pPr>
        <w:pStyle w:val="ListParagraph"/>
        <w:keepNext/>
        <w:keepLines/>
        <w:numPr>
          <w:ilvl w:val="0"/>
          <w:numId w:val="27"/>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B90C14">
      <w:pPr>
        <w:pStyle w:val="ListParagraph"/>
        <w:keepNext/>
        <w:keepLines/>
        <w:numPr>
          <w:ilvl w:val="1"/>
          <w:numId w:val="27"/>
        </w:numPr>
        <w:spacing w:after="0" w:line="360" w:lineRule="auto"/>
        <w:contextualSpacing w:val="0"/>
        <w:outlineLvl w:val="1"/>
        <w:rPr>
          <w:rFonts w:eastAsia="SimSun" w:cs="Times New Roman"/>
          <w:b/>
          <w:bCs/>
          <w:vanish/>
          <w:color w:val="000000"/>
          <w:szCs w:val="24"/>
          <w:lang w:val="en-US"/>
        </w:rPr>
      </w:pPr>
    </w:p>
    <w:p w14:paraId="19CCE5CD" w14:textId="1EAA9648" w:rsidR="006A74EB" w:rsidRDefault="006A74EB" w:rsidP="00B90C14">
      <w:pPr>
        <w:pStyle w:val="Heading2"/>
        <w:numPr>
          <w:ilvl w:val="1"/>
          <w:numId w:val="28"/>
        </w:numPr>
        <w:spacing w:before="0" w:line="360" w:lineRule="auto"/>
        <w:ind w:left="426" w:hanging="426"/>
        <w:rPr>
          <w:rFonts w:cs="Times New Roman"/>
          <w:b/>
          <w:bCs/>
          <w:szCs w:val="24"/>
          <w:lang w:val="en-US"/>
        </w:rPr>
      </w:pPr>
      <w:r>
        <w:rPr>
          <w:rFonts w:cs="Times New Roman"/>
          <w:b/>
          <w:bCs/>
          <w:szCs w:val="24"/>
          <w:lang w:val="en-US"/>
        </w:rPr>
        <w:t>Hasil</w:t>
      </w:r>
    </w:p>
    <w:p w14:paraId="33D67B7E" w14:textId="431506EE" w:rsidR="00E93BF6" w:rsidRPr="00E93BF6" w:rsidRDefault="00E93BF6" w:rsidP="00E93BF6">
      <w:pPr>
        <w:pStyle w:val="ListParagraph"/>
        <w:numPr>
          <w:ilvl w:val="0"/>
          <w:numId w:val="21"/>
        </w:numPr>
        <w:rPr>
          <w:lang w:val="en-US"/>
        </w:rPr>
      </w:pPr>
      <w:proofErr w:type="spellStart"/>
      <w:r>
        <w:rPr>
          <w:lang w:val="en-US"/>
        </w:rPr>
        <w:t>Laporan</w:t>
      </w:r>
      <w:proofErr w:type="spellEnd"/>
      <w:r>
        <w:rPr>
          <w:lang w:val="en-US"/>
        </w:rPr>
        <w:t xml:space="preserve"> </w:t>
      </w:r>
      <w:proofErr w:type="spellStart"/>
      <w:r>
        <w:rPr>
          <w:lang w:val="en-US"/>
        </w:rPr>
        <w:t>Keuangan</w:t>
      </w:r>
      <w:proofErr w:type="spellEnd"/>
    </w:p>
    <w:p w14:paraId="22FF989F" w14:textId="4F03EAEB" w:rsidR="00E93BF6" w:rsidRPr="002929C0" w:rsidRDefault="00E93BF6" w:rsidP="00E93BF6">
      <w:pPr>
        <w:pStyle w:val="ListParagraph"/>
        <w:jc w:val="center"/>
        <w:rPr>
          <w:lang w:val="en-US"/>
        </w:rPr>
      </w:pPr>
      <w:r w:rsidRPr="00E93BF6">
        <w:rPr>
          <w:lang w:val="en-US"/>
        </w:rPr>
        <w:drawing>
          <wp:inline distT="0" distB="0" distL="0" distR="0" wp14:anchorId="64582BEF" wp14:editId="190C578E">
            <wp:extent cx="5039995" cy="1536065"/>
            <wp:effectExtent l="0" t="0" r="8255" b="6985"/>
            <wp:docPr id="206895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5522" name=""/>
                    <pic:cNvPicPr/>
                  </pic:nvPicPr>
                  <pic:blipFill>
                    <a:blip r:embed="rId10"/>
                    <a:stretch>
                      <a:fillRect/>
                    </a:stretch>
                  </pic:blipFill>
                  <pic:spPr>
                    <a:xfrm>
                      <a:off x="0" y="0"/>
                      <a:ext cx="5039995" cy="1536065"/>
                    </a:xfrm>
                    <a:prstGeom prst="rect">
                      <a:avLst/>
                    </a:prstGeom>
                  </pic:spPr>
                </pic:pic>
              </a:graphicData>
            </a:graphic>
          </wp:inline>
        </w:drawing>
      </w:r>
    </w:p>
    <w:p w14:paraId="271E26E8" w14:textId="31D429E1" w:rsidR="00650851" w:rsidRDefault="00E93BF6" w:rsidP="0071521A">
      <w:pPr>
        <w:pStyle w:val="ListParagraph"/>
        <w:numPr>
          <w:ilvl w:val="0"/>
          <w:numId w:val="21"/>
        </w:numPr>
        <w:rPr>
          <w:lang w:val="en-US"/>
        </w:rPr>
      </w:pPr>
      <w:r>
        <w:rPr>
          <w:lang w:val="en-US"/>
        </w:rPr>
        <w:t xml:space="preserve">Table </w:t>
      </w:r>
      <w:proofErr w:type="spellStart"/>
      <w:r>
        <w:rPr>
          <w:lang w:val="en-US"/>
        </w:rPr>
        <w:t>Mahasiswa</w:t>
      </w:r>
      <w:proofErr w:type="spellEnd"/>
    </w:p>
    <w:p w14:paraId="3CDD23E7" w14:textId="28A92B2C" w:rsidR="00E93BF6" w:rsidRPr="002929C0" w:rsidRDefault="00E93BF6" w:rsidP="00E93BF6">
      <w:pPr>
        <w:pStyle w:val="ListParagraph"/>
        <w:jc w:val="center"/>
        <w:rPr>
          <w:lang w:val="en-US"/>
        </w:rPr>
      </w:pPr>
      <w:r w:rsidRPr="00E93BF6">
        <w:rPr>
          <w:lang w:val="en-US"/>
        </w:rPr>
        <w:drawing>
          <wp:inline distT="0" distB="0" distL="0" distR="0" wp14:anchorId="7CEA073B" wp14:editId="392450E1">
            <wp:extent cx="3953427" cy="2305372"/>
            <wp:effectExtent l="0" t="0" r="9525" b="0"/>
            <wp:docPr id="99447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2848" name=""/>
                    <pic:cNvPicPr/>
                  </pic:nvPicPr>
                  <pic:blipFill>
                    <a:blip r:embed="rId11"/>
                    <a:stretch>
                      <a:fillRect/>
                    </a:stretch>
                  </pic:blipFill>
                  <pic:spPr>
                    <a:xfrm>
                      <a:off x="0" y="0"/>
                      <a:ext cx="3953427" cy="2305372"/>
                    </a:xfrm>
                    <a:prstGeom prst="rect">
                      <a:avLst/>
                    </a:prstGeom>
                  </pic:spPr>
                </pic:pic>
              </a:graphicData>
            </a:graphic>
          </wp:inline>
        </w:drawing>
      </w:r>
    </w:p>
    <w:p w14:paraId="5E861EB3" w14:textId="56D1544F" w:rsidR="00650851" w:rsidRDefault="00E93BF6" w:rsidP="00650851">
      <w:pPr>
        <w:pStyle w:val="ListParagraph"/>
        <w:numPr>
          <w:ilvl w:val="0"/>
          <w:numId w:val="21"/>
        </w:numPr>
        <w:rPr>
          <w:lang w:val="en-US"/>
        </w:rPr>
      </w:pPr>
      <w:r>
        <w:rPr>
          <w:lang w:val="en-US"/>
        </w:rPr>
        <w:t>Table Dosen</w:t>
      </w:r>
    </w:p>
    <w:p w14:paraId="013065EF" w14:textId="1F8A51F8" w:rsidR="00E93BF6" w:rsidRPr="00650851" w:rsidRDefault="00E93BF6" w:rsidP="00E93BF6">
      <w:pPr>
        <w:pStyle w:val="ListParagraph"/>
        <w:jc w:val="center"/>
        <w:rPr>
          <w:lang w:val="en-US"/>
        </w:rPr>
      </w:pPr>
      <w:r w:rsidRPr="00E93BF6">
        <w:rPr>
          <w:lang w:val="en-US"/>
        </w:rPr>
        <w:drawing>
          <wp:inline distT="0" distB="0" distL="0" distR="0" wp14:anchorId="18776A91" wp14:editId="383FFD7D">
            <wp:extent cx="3210373" cy="1810003"/>
            <wp:effectExtent l="0" t="0" r="0" b="0"/>
            <wp:docPr id="16623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1090" name=""/>
                    <pic:cNvPicPr/>
                  </pic:nvPicPr>
                  <pic:blipFill>
                    <a:blip r:embed="rId12"/>
                    <a:stretch>
                      <a:fillRect/>
                    </a:stretch>
                  </pic:blipFill>
                  <pic:spPr>
                    <a:xfrm>
                      <a:off x="0" y="0"/>
                      <a:ext cx="3210373" cy="1810003"/>
                    </a:xfrm>
                    <a:prstGeom prst="rect">
                      <a:avLst/>
                    </a:prstGeom>
                  </pic:spPr>
                </pic:pic>
              </a:graphicData>
            </a:graphic>
          </wp:inline>
        </w:drawing>
      </w:r>
    </w:p>
    <w:p w14:paraId="550F916A" w14:textId="45E46E14" w:rsidR="0071521A" w:rsidRDefault="00E93BF6" w:rsidP="0071521A">
      <w:pPr>
        <w:pStyle w:val="ListParagraph"/>
        <w:numPr>
          <w:ilvl w:val="0"/>
          <w:numId w:val="21"/>
        </w:numPr>
        <w:rPr>
          <w:lang w:val="en-US"/>
        </w:rPr>
      </w:pPr>
      <w:r>
        <w:rPr>
          <w:lang w:val="en-US"/>
        </w:rPr>
        <w:lastRenderedPageBreak/>
        <w:t xml:space="preserve">Tabel </w:t>
      </w:r>
      <w:proofErr w:type="spellStart"/>
      <w:r>
        <w:rPr>
          <w:lang w:val="en-US"/>
        </w:rPr>
        <w:t>Pendaftaran</w:t>
      </w:r>
      <w:proofErr w:type="spellEnd"/>
      <w:r>
        <w:rPr>
          <w:lang w:val="en-US"/>
        </w:rPr>
        <w:t xml:space="preserve"> </w:t>
      </w:r>
      <w:proofErr w:type="spellStart"/>
      <w:r>
        <w:rPr>
          <w:lang w:val="en-US"/>
        </w:rPr>
        <w:t>Matakuliah</w:t>
      </w:r>
      <w:proofErr w:type="spellEnd"/>
    </w:p>
    <w:p w14:paraId="613FF47D" w14:textId="6D80B7BE" w:rsidR="00E93BF6" w:rsidRDefault="004025A2" w:rsidP="00E93BF6">
      <w:pPr>
        <w:pStyle w:val="ListParagraph"/>
        <w:jc w:val="center"/>
        <w:rPr>
          <w:lang w:val="en-US"/>
        </w:rPr>
      </w:pPr>
      <w:r w:rsidRPr="004025A2">
        <w:rPr>
          <w:lang w:val="en-US"/>
        </w:rPr>
        <w:drawing>
          <wp:inline distT="0" distB="0" distL="0" distR="0" wp14:anchorId="7E15DAE6" wp14:editId="277B9288">
            <wp:extent cx="3629532" cy="2962688"/>
            <wp:effectExtent l="0" t="0" r="9525" b="0"/>
            <wp:docPr id="17417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1642" name=""/>
                    <pic:cNvPicPr/>
                  </pic:nvPicPr>
                  <pic:blipFill>
                    <a:blip r:embed="rId13"/>
                    <a:stretch>
                      <a:fillRect/>
                    </a:stretch>
                  </pic:blipFill>
                  <pic:spPr>
                    <a:xfrm>
                      <a:off x="0" y="0"/>
                      <a:ext cx="3629532" cy="2962688"/>
                    </a:xfrm>
                    <a:prstGeom prst="rect">
                      <a:avLst/>
                    </a:prstGeom>
                  </pic:spPr>
                </pic:pic>
              </a:graphicData>
            </a:graphic>
          </wp:inline>
        </w:drawing>
      </w:r>
    </w:p>
    <w:p w14:paraId="674022F4" w14:textId="3E281686" w:rsidR="00650851" w:rsidRDefault="004025A2" w:rsidP="00650851">
      <w:pPr>
        <w:pStyle w:val="ListParagraph"/>
        <w:numPr>
          <w:ilvl w:val="0"/>
          <w:numId w:val="21"/>
        </w:numPr>
        <w:rPr>
          <w:lang w:val="en-US"/>
        </w:rPr>
      </w:pPr>
      <w:r>
        <w:rPr>
          <w:lang w:val="en-US"/>
        </w:rPr>
        <w:t xml:space="preserve">Tabel </w:t>
      </w:r>
      <w:proofErr w:type="spellStart"/>
      <w:r>
        <w:rPr>
          <w:lang w:val="en-US"/>
        </w:rPr>
        <w:t>Pembayaran</w:t>
      </w:r>
      <w:proofErr w:type="spellEnd"/>
      <w:r>
        <w:rPr>
          <w:lang w:val="en-US"/>
        </w:rPr>
        <w:t xml:space="preserve"> UKT</w:t>
      </w:r>
    </w:p>
    <w:p w14:paraId="279E6D73" w14:textId="1A6A5BC3" w:rsidR="004025A2" w:rsidRDefault="004025A2" w:rsidP="004025A2">
      <w:pPr>
        <w:pStyle w:val="ListParagraph"/>
        <w:jc w:val="center"/>
        <w:rPr>
          <w:lang w:val="en-US"/>
        </w:rPr>
      </w:pPr>
      <w:r w:rsidRPr="004025A2">
        <w:rPr>
          <w:lang w:val="en-US"/>
        </w:rPr>
        <w:drawing>
          <wp:inline distT="0" distB="0" distL="0" distR="0" wp14:anchorId="7D4F1B02" wp14:editId="5ECC0D64">
            <wp:extent cx="3496163" cy="2295845"/>
            <wp:effectExtent l="0" t="0" r="9525" b="9525"/>
            <wp:docPr id="17184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31509" name=""/>
                    <pic:cNvPicPr/>
                  </pic:nvPicPr>
                  <pic:blipFill>
                    <a:blip r:embed="rId14"/>
                    <a:stretch>
                      <a:fillRect/>
                    </a:stretch>
                  </pic:blipFill>
                  <pic:spPr>
                    <a:xfrm>
                      <a:off x="0" y="0"/>
                      <a:ext cx="3496163" cy="2295845"/>
                    </a:xfrm>
                    <a:prstGeom prst="rect">
                      <a:avLst/>
                    </a:prstGeom>
                  </pic:spPr>
                </pic:pic>
              </a:graphicData>
            </a:graphic>
          </wp:inline>
        </w:drawing>
      </w:r>
    </w:p>
    <w:p w14:paraId="11A34D7C" w14:textId="549A6741" w:rsidR="00650851" w:rsidRDefault="004025A2" w:rsidP="00650851">
      <w:pPr>
        <w:pStyle w:val="ListParagraph"/>
        <w:numPr>
          <w:ilvl w:val="0"/>
          <w:numId w:val="21"/>
        </w:numPr>
        <w:rPr>
          <w:lang w:val="en-US"/>
        </w:rPr>
      </w:pPr>
      <w:r>
        <w:rPr>
          <w:lang w:val="en-US"/>
        </w:rPr>
        <w:t xml:space="preserve">Tabel </w:t>
      </w:r>
      <w:proofErr w:type="spellStart"/>
      <w:r>
        <w:rPr>
          <w:lang w:val="en-US"/>
        </w:rPr>
        <w:t>pembayaran</w:t>
      </w:r>
      <w:proofErr w:type="spellEnd"/>
      <w:r>
        <w:rPr>
          <w:lang w:val="en-US"/>
        </w:rPr>
        <w:t xml:space="preserve"> </w:t>
      </w:r>
      <w:proofErr w:type="spellStart"/>
      <w:r>
        <w:rPr>
          <w:lang w:val="en-US"/>
        </w:rPr>
        <w:t>Gaji</w:t>
      </w:r>
      <w:proofErr w:type="spellEnd"/>
      <w:r>
        <w:rPr>
          <w:lang w:val="en-US"/>
        </w:rPr>
        <w:t xml:space="preserve"> Dosen</w:t>
      </w:r>
    </w:p>
    <w:p w14:paraId="10031953" w14:textId="3B37380F" w:rsidR="004025A2" w:rsidRDefault="004025A2" w:rsidP="004025A2">
      <w:pPr>
        <w:pStyle w:val="ListParagraph"/>
        <w:jc w:val="center"/>
        <w:rPr>
          <w:lang w:val="en-US"/>
        </w:rPr>
      </w:pPr>
      <w:r w:rsidRPr="004025A2">
        <w:rPr>
          <w:lang w:val="en-US"/>
        </w:rPr>
        <w:drawing>
          <wp:inline distT="0" distB="0" distL="0" distR="0" wp14:anchorId="506E6646" wp14:editId="36566891">
            <wp:extent cx="3219899" cy="1800476"/>
            <wp:effectExtent l="0" t="0" r="0" b="9525"/>
            <wp:docPr id="35119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94948" name=""/>
                    <pic:cNvPicPr/>
                  </pic:nvPicPr>
                  <pic:blipFill>
                    <a:blip r:embed="rId15"/>
                    <a:stretch>
                      <a:fillRect/>
                    </a:stretch>
                  </pic:blipFill>
                  <pic:spPr>
                    <a:xfrm>
                      <a:off x="0" y="0"/>
                      <a:ext cx="3219899" cy="1800476"/>
                    </a:xfrm>
                    <a:prstGeom prst="rect">
                      <a:avLst/>
                    </a:prstGeom>
                  </pic:spPr>
                </pic:pic>
              </a:graphicData>
            </a:graphic>
          </wp:inline>
        </w:drawing>
      </w:r>
    </w:p>
    <w:p w14:paraId="03C367E2" w14:textId="77777777" w:rsidR="004025A2" w:rsidRDefault="004025A2" w:rsidP="004025A2">
      <w:pPr>
        <w:pStyle w:val="ListParagraph"/>
        <w:jc w:val="center"/>
        <w:rPr>
          <w:lang w:val="en-US"/>
        </w:rPr>
      </w:pPr>
    </w:p>
    <w:p w14:paraId="72054E39" w14:textId="77777777" w:rsidR="004025A2" w:rsidRDefault="004025A2" w:rsidP="004025A2">
      <w:pPr>
        <w:pStyle w:val="ListParagraph"/>
        <w:jc w:val="center"/>
        <w:rPr>
          <w:lang w:val="en-US"/>
        </w:rPr>
      </w:pPr>
    </w:p>
    <w:p w14:paraId="469863E4" w14:textId="77777777" w:rsidR="004025A2" w:rsidRDefault="004025A2" w:rsidP="004025A2">
      <w:pPr>
        <w:pStyle w:val="ListParagraph"/>
        <w:jc w:val="center"/>
        <w:rPr>
          <w:lang w:val="en-US"/>
        </w:rPr>
      </w:pPr>
    </w:p>
    <w:p w14:paraId="43DCE648" w14:textId="77777777" w:rsidR="004025A2" w:rsidRDefault="004025A2" w:rsidP="004025A2">
      <w:pPr>
        <w:pStyle w:val="ListParagraph"/>
        <w:jc w:val="center"/>
        <w:rPr>
          <w:lang w:val="en-US"/>
        </w:rPr>
      </w:pPr>
    </w:p>
    <w:p w14:paraId="47E01B8F" w14:textId="0032CD1F" w:rsidR="004025A2" w:rsidRDefault="004025A2" w:rsidP="00650851">
      <w:pPr>
        <w:pStyle w:val="ListParagraph"/>
        <w:numPr>
          <w:ilvl w:val="0"/>
          <w:numId w:val="21"/>
        </w:numPr>
        <w:rPr>
          <w:lang w:val="en-US"/>
        </w:rPr>
      </w:pPr>
      <w:r>
        <w:rPr>
          <w:lang w:val="en-US"/>
        </w:rPr>
        <w:lastRenderedPageBreak/>
        <w:t xml:space="preserve">Table </w:t>
      </w:r>
      <w:proofErr w:type="spellStart"/>
      <w:r>
        <w:rPr>
          <w:lang w:val="en-US"/>
        </w:rPr>
        <w:t>Pembelian</w:t>
      </w:r>
      <w:proofErr w:type="spellEnd"/>
      <w:r>
        <w:rPr>
          <w:lang w:val="en-US"/>
        </w:rPr>
        <w:t xml:space="preserve"> </w:t>
      </w:r>
      <w:proofErr w:type="spellStart"/>
      <w:r>
        <w:rPr>
          <w:lang w:val="en-US"/>
        </w:rPr>
        <w:t>Peralatan</w:t>
      </w:r>
      <w:proofErr w:type="spellEnd"/>
    </w:p>
    <w:p w14:paraId="215D1ED8" w14:textId="10ACB39A" w:rsidR="004025A2" w:rsidRDefault="004025A2" w:rsidP="004025A2">
      <w:pPr>
        <w:pStyle w:val="ListParagraph"/>
        <w:jc w:val="center"/>
        <w:rPr>
          <w:lang w:val="en-US"/>
        </w:rPr>
      </w:pPr>
      <w:r w:rsidRPr="004025A2">
        <w:rPr>
          <w:lang w:val="en-US"/>
        </w:rPr>
        <w:drawing>
          <wp:inline distT="0" distB="0" distL="0" distR="0" wp14:anchorId="4C72DBC2" wp14:editId="6D657FE2">
            <wp:extent cx="3467584" cy="1819529"/>
            <wp:effectExtent l="0" t="0" r="0" b="9525"/>
            <wp:docPr id="52863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7959" name=""/>
                    <pic:cNvPicPr/>
                  </pic:nvPicPr>
                  <pic:blipFill>
                    <a:blip r:embed="rId16"/>
                    <a:stretch>
                      <a:fillRect/>
                    </a:stretch>
                  </pic:blipFill>
                  <pic:spPr>
                    <a:xfrm>
                      <a:off x="0" y="0"/>
                      <a:ext cx="3467584" cy="1819529"/>
                    </a:xfrm>
                    <a:prstGeom prst="rect">
                      <a:avLst/>
                    </a:prstGeom>
                  </pic:spPr>
                </pic:pic>
              </a:graphicData>
            </a:graphic>
          </wp:inline>
        </w:drawing>
      </w:r>
    </w:p>
    <w:p w14:paraId="1E8D4DC6" w14:textId="715F153E" w:rsidR="004025A2" w:rsidRDefault="004025A2" w:rsidP="00650851">
      <w:pPr>
        <w:pStyle w:val="ListParagraph"/>
        <w:numPr>
          <w:ilvl w:val="0"/>
          <w:numId w:val="21"/>
        </w:numPr>
        <w:rPr>
          <w:lang w:val="en-US"/>
        </w:rPr>
      </w:pPr>
      <w:r>
        <w:rPr>
          <w:lang w:val="en-US"/>
        </w:rPr>
        <w:t xml:space="preserve">Tabel </w:t>
      </w:r>
      <w:proofErr w:type="spellStart"/>
      <w:r>
        <w:rPr>
          <w:lang w:val="en-US"/>
        </w:rPr>
        <w:t>Pembayaran</w:t>
      </w:r>
      <w:proofErr w:type="spellEnd"/>
      <w:r>
        <w:rPr>
          <w:lang w:val="en-US"/>
        </w:rPr>
        <w:t xml:space="preserve"> </w:t>
      </w:r>
      <w:proofErr w:type="spellStart"/>
      <w:r>
        <w:rPr>
          <w:lang w:val="en-US"/>
        </w:rPr>
        <w:t>Tagihan</w:t>
      </w:r>
      <w:proofErr w:type="spellEnd"/>
      <w:r>
        <w:rPr>
          <w:lang w:val="en-US"/>
        </w:rPr>
        <w:t xml:space="preserve"> Rutin</w:t>
      </w:r>
    </w:p>
    <w:p w14:paraId="1B97C053" w14:textId="4A4FC106" w:rsidR="004025A2" w:rsidRDefault="004025A2" w:rsidP="004025A2">
      <w:pPr>
        <w:pStyle w:val="ListParagraph"/>
        <w:jc w:val="center"/>
        <w:rPr>
          <w:lang w:val="en-US"/>
        </w:rPr>
      </w:pPr>
      <w:r w:rsidRPr="004025A2">
        <w:rPr>
          <w:lang w:val="en-US"/>
        </w:rPr>
        <w:drawing>
          <wp:inline distT="0" distB="0" distL="0" distR="0" wp14:anchorId="021D3D80" wp14:editId="36CCFCBE">
            <wp:extent cx="3991532" cy="1810003"/>
            <wp:effectExtent l="0" t="0" r="0" b="0"/>
            <wp:docPr id="4863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040" name=""/>
                    <pic:cNvPicPr/>
                  </pic:nvPicPr>
                  <pic:blipFill>
                    <a:blip r:embed="rId17"/>
                    <a:stretch>
                      <a:fillRect/>
                    </a:stretch>
                  </pic:blipFill>
                  <pic:spPr>
                    <a:xfrm>
                      <a:off x="0" y="0"/>
                      <a:ext cx="3991532" cy="1810003"/>
                    </a:xfrm>
                    <a:prstGeom prst="rect">
                      <a:avLst/>
                    </a:prstGeom>
                  </pic:spPr>
                </pic:pic>
              </a:graphicData>
            </a:graphic>
          </wp:inline>
        </w:drawing>
      </w:r>
    </w:p>
    <w:p w14:paraId="3420698C" w14:textId="09EFC43F" w:rsidR="004025A2" w:rsidRDefault="004025A2" w:rsidP="004025A2">
      <w:pPr>
        <w:pStyle w:val="Heading2"/>
        <w:numPr>
          <w:ilvl w:val="1"/>
          <w:numId w:val="28"/>
        </w:numPr>
        <w:spacing w:before="0" w:line="360" w:lineRule="auto"/>
        <w:ind w:left="426" w:hanging="426"/>
        <w:rPr>
          <w:rFonts w:cs="Times New Roman"/>
          <w:b/>
          <w:bCs/>
          <w:szCs w:val="24"/>
          <w:lang w:val="en-US"/>
        </w:rPr>
      </w:pPr>
      <w:proofErr w:type="spellStart"/>
      <w:r>
        <w:rPr>
          <w:rFonts w:cs="Times New Roman"/>
          <w:b/>
          <w:bCs/>
          <w:szCs w:val="24"/>
          <w:lang w:val="en-US"/>
        </w:rPr>
        <w:t>Penjelasan</w:t>
      </w:r>
      <w:proofErr w:type="spellEnd"/>
    </w:p>
    <w:p w14:paraId="4AAEBFB9" w14:textId="34A6F494" w:rsidR="004025A2" w:rsidRPr="004025A2" w:rsidRDefault="004025A2" w:rsidP="0079374C">
      <w:pPr>
        <w:ind w:left="426"/>
        <w:jc w:val="both"/>
        <w:rPr>
          <w:lang w:val="en-US"/>
        </w:rPr>
      </w:pPr>
      <w:r>
        <w:rPr>
          <w:lang w:val="en-US"/>
        </w:rPr>
        <w:t xml:space="preserve">Pada </w:t>
      </w:r>
      <w:proofErr w:type="spellStart"/>
      <w:r>
        <w:rPr>
          <w:lang w:val="en-US"/>
        </w:rPr>
        <w:t>tugas</w:t>
      </w:r>
      <w:proofErr w:type="spellEnd"/>
      <w:r>
        <w:rPr>
          <w:lang w:val="en-US"/>
        </w:rPr>
        <w:t xml:space="preserve"> kali ini </w:t>
      </w:r>
      <w:proofErr w:type="spellStart"/>
      <w:r>
        <w:rPr>
          <w:lang w:val="en-US"/>
        </w:rPr>
        <w:t>saya</w:t>
      </w:r>
      <w:proofErr w:type="spellEnd"/>
      <w:r>
        <w:rPr>
          <w:lang w:val="en-US"/>
        </w:rPr>
        <w:t xml:space="preserve"> </w:t>
      </w:r>
      <w:proofErr w:type="spellStart"/>
      <w:r>
        <w:rPr>
          <w:lang w:val="en-US"/>
        </w:rPr>
        <w:t>membuat</w:t>
      </w:r>
      <w:proofErr w:type="spellEnd"/>
      <w:r>
        <w:rPr>
          <w:lang w:val="en-US"/>
        </w:rPr>
        <w:t xml:space="preserve"> database university sesuai </w:t>
      </w:r>
      <w:proofErr w:type="spellStart"/>
      <w:r>
        <w:rPr>
          <w:lang w:val="en-US"/>
        </w:rPr>
        <w:t>dengan</w:t>
      </w:r>
      <w:proofErr w:type="spellEnd"/>
      <w:r>
        <w:rPr>
          <w:lang w:val="en-US"/>
        </w:rPr>
        <w:t xml:space="preserve"> query yang </w:t>
      </w:r>
      <w:proofErr w:type="spellStart"/>
      <w:r>
        <w:rPr>
          <w:lang w:val="en-US"/>
        </w:rPr>
        <w:t>saya</w:t>
      </w:r>
      <w:proofErr w:type="spellEnd"/>
      <w:r>
        <w:rPr>
          <w:lang w:val="en-US"/>
        </w:rPr>
        <w:t xml:space="preserve"> buat, yah </w:t>
      </w:r>
      <w:proofErr w:type="spellStart"/>
      <w:r>
        <w:rPr>
          <w:lang w:val="en-US"/>
        </w:rPr>
        <w:t>tentu</w:t>
      </w:r>
      <w:proofErr w:type="spellEnd"/>
      <w:r>
        <w:rPr>
          <w:lang w:val="en-US"/>
        </w:rPr>
        <w:t xml:space="preserve"> </w:t>
      </w:r>
      <w:proofErr w:type="spellStart"/>
      <w:r>
        <w:rPr>
          <w:lang w:val="en-US"/>
        </w:rPr>
        <w:t>pertama-tama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membuat</w:t>
      </w:r>
      <w:proofErr w:type="spellEnd"/>
      <w:r>
        <w:rPr>
          <w:lang w:val="en-US"/>
        </w:rPr>
        <w:t xml:space="preserve"> query untuk </w:t>
      </w:r>
      <w:proofErr w:type="spellStart"/>
      <w:r>
        <w:rPr>
          <w:lang w:val="en-US"/>
        </w:rPr>
        <w:t>membuat</w:t>
      </w:r>
      <w:proofErr w:type="spellEnd"/>
      <w:r>
        <w:rPr>
          <w:lang w:val="en-US"/>
        </w:rPr>
        <w:t xml:space="preserve"> database university, </w:t>
      </w:r>
      <w:proofErr w:type="spellStart"/>
      <w:r>
        <w:rPr>
          <w:lang w:val="en-US"/>
        </w:rPr>
        <w:t>lalu</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membuat</w:t>
      </w:r>
      <w:proofErr w:type="spellEnd"/>
      <w:r>
        <w:rPr>
          <w:lang w:val="en-US"/>
        </w:rPr>
        <w:t xml:space="preserve"> query untuk </w:t>
      </w:r>
      <w:proofErr w:type="spellStart"/>
      <w:r>
        <w:rPr>
          <w:lang w:val="en-US"/>
        </w:rPr>
        <w:t>membuat</w:t>
      </w:r>
      <w:proofErr w:type="spellEnd"/>
      <w:r>
        <w:rPr>
          <w:lang w:val="en-US"/>
        </w:rPr>
        <w:t xml:space="preserve"> </w:t>
      </w:r>
      <w:proofErr w:type="spellStart"/>
      <w:r>
        <w:rPr>
          <w:lang w:val="en-US"/>
        </w:rPr>
        <w:t>tabel</w:t>
      </w:r>
      <w:proofErr w:type="spellEnd"/>
      <w:r>
        <w:rPr>
          <w:lang w:val="en-US"/>
        </w:rPr>
        <w:t xml:space="preserve"> sesuai yang </w:t>
      </w:r>
      <w:proofErr w:type="spellStart"/>
      <w:r>
        <w:rPr>
          <w:lang w:val="en-US"/>
        </w:rPr>
        <w:t>ada</w:t>
      </w:r>
      <w:proofErr w:type="spellEnd"/>
      <w:r>
        <w:rPr>
          <w:lang w:val="en-US"/>
        </w:rPr>
        <w:t xml:space="preserve"> di </w:t>
      </w:r>
      <w:proofErr w:type="spellStart"/>
      <w:r>
        <w:rPr>
          <w:lang w:val="en-US"/>
        </w:rPr>
        <w:t>tugas</w:t>
      </w:r>
      <w:proofErr w:type="spellEnd"/>
      <w:r>
        <w:rPr>
          <w:lang w:val="en-US"/>
        </w:rPr>
        <w:t xml:space="preserve">, </w:t>
      </w:r>
      <w:proofErr w:type="spellStart"/>
      <w:r>
        <w:rPr>
          <w:lang w:val="en-US"/>
        </w:rPr>
        <w:t>dengan</w:t>
      </w:r>
      <w:proofErr w:type="spellEnd"/>
      <w:r>
        <w:rPr>
          <w:lang w:val="en-US"/>
        </w:rPr>
        <w:t xml:space="preserve"> itu </w:t>
      </w:r>
      <w:proofErr w:type="spellStart"/>
      <w:r>
        <w:rPr>
          <w:lang w:val="en-US"/>
        </w:rPr>
        <w:t>saya</w:t>
      </w:r>
      <w:proofErr w:type="spellEnd"/>
      <w:r>
        <w:rPr>
          <w:lang w:val="en-US"/>
        </w:rPr>
        <w:t xml:space="preserve"> juga </w:t>
      </w:r>
      <w:proofErr w:type="spellStart"/>
      <w:r>
        <w:rPr>
          <w:lang w:val="en-US"/>
        </w:rPr>
        <w:t>mengisi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saya</w:t>
      </w:r>
      <w:proofErr w:type="spellEnd"/>
      <w:r>
        <w:rPr>
          <w:lang w:val="en-US"/>
        </w:rPr>
        <w:t xml:space="preserve"> buat </w:t>
      </w:r>
      <w:proofErr w:type="spellStart"/>
      <w:r>
        <w:rPr>
          <w:lang w:val="en-US"/>
        </w:rPr>
        <w:t>dengan</w:t>
      </w:r>
      <w:proofErr w:type="spellEnd"/>
      <w:r>
        <w:rPr>
          <w:lang w:val="en-US"/>
        </w:rPr>
        <w:t xml:space="preserve"> query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dosen</w:t>
      </w:r>
      <w:proofErr w:type="spellEnd"/>
      <w:r>
        <w:rPr>
          <w:lang w:val="en-US"/>
        </w:rPr>
        <w:t xml:space="preserve">, dan lain-lain. </w:t>
      </w:r>
      <w:proofErr w:type="spellStart"/>
      <w:r>
        <w:rPr>
          <w:lang w:val="en-US"/>
        </w:rPr>
        <w:t>Setelah</w:t>
      </w:r>
      <w:proofErr w:type="spellEnd"/>
      <w:r>
        <w:rPr>
          <w:lang w:val="en-US"/>
        </w:rPr>
        <w:t xml:space="preserve"> itu </w:t>
      </w:r>
      <w:proofErr w:type="spellStart"/>
      <w:r>
        <w:rPr>
          <w:lang w:val="en-US"/>
        </w:rPr>
        <w:t>saya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beberapa</w:t>
      </w:r>
      <w:proofErr w:type="spellEnd"/>
      <w:r>
        <w:rPr>
          <w:lang w:val="en-US"/>
        </w:rPr>
        <w:t xml:space="preserve"> query lagi untuk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tabel</w:t>
      </w:r>
      <w:proofErr w:type="spellEnd"/>
      <w:r>
        <w:rPr>
          <w:lang w:val="en-US"/>
        </w:rPr>
        <w:t xml:space="preserve"> atau </w:t>
      </w:r>
      <w:proofErr w:type="spellStart"/>
      <w:r>
        <w:rPr>
          <w:lang w:val="en-US"/>
        </w:rPr>
        <w:t>menampilkan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tabel</w:t>
      </w:r>
      <w:proofErr w:type="spellEnd"/>
      <w:r>
        <w:rPr>
          <w:lang w:val="en-US"/>
        </w:rPr>
        <w:t xml:space="preserve">, dan juga </w:t>
      </w:r>
      <w:proofErr w:type="spellStart"/>
      <w:r w:rsidR="0079374C">
        <w:rPr>
          <w:lang w:val="en-US"/>
        </w:rPr>
        <w:t>saya</w:t>
      </w:r>
      <w:proofErr w:type="spellEnd"/>
      <w:r w:rsidR="0079374C">
        <w:rPr>
          <w:lang w:val="en-US"/>
        </w:rPr>
        <w:t xml:space="preserve"> </w:t>
      </w:r>
      <w:proofErr w:type="spellStart"/>
      <w:r w:rsidR="0079374C">
        <w:rPr>
          <w:lang w:val="en-US"/>
        </w:rPr>
        <w:t>membuat</w:t>
      </w:r>
      <w:proofErr w:type="spellEnd"/>
      <w:r w:rsidR="0079374C">
        <w:rPr>
          <w:lang w:val="en-US"/>
        </w:rPr>
        <w:t xml:space="preserve"> file ERD untuk </w:t>
      </w:r>
      <w:proofErr w:type="spellStart"/>
      <w:r w:rsidR="0079374C">
        <w:rPr>
          <w:lang w:val="en-US"/>
        </w:rPr>
        <w:t>menampilkan</w:t>
      </w:r>
      <w:proofErr w:type="spellEnd"/>
      <w:r w:rsidR="0079374C">
        <w:rPr>
          <w:lang w:val="en-US"/>
        </w:rPr>
        <w:t xml:space="preserve"> </w:t>
      </w:r>
      <w:proofErr w:type="spellStart"/>
      <w:r w:rsidR="0079374C">
        <w:rPr>
          <w:lang w:val="en-US"/>
        </w:rPr>
        <w:t>hasil</w:t>
      </w:r>
      <w:proofErr w:type="spellEnd"/>
      <w:r w:rsidR="0079374C">
        <w:rPr>
          <w:lang w:val="en-US"/>
        </w:rPr>
        <w:t xml:space="preserve"> database yang </w:t>
      </w:r>
      <w:proofErr w:type="spellStart"/>
      <w:r w:rsidR="0079374C">
        <w:rPr>
          <w:lang w:val="en-US"/>
        </w:rPr>
        <w:t>sudah</w:t>
      </w:r>
      <w:proofErr w:type="spellEnd"/>
      <w:r w:rsidR="0079374C">
        <w:rPr>
          <w:lang w:val="en-US"/>
        </w:rPr>
        <w:t xml:space="preserve"> </w:t>
      </w:r>
      <w:proofErr w:type="spellStart"/>
      <w:r w:rsidR="0079374C">
        <w:rPr>
          <w:lang w:val="en-US"/>
        </w:rPr>
        <w:t>saya</w:t>
      </w:r>
      <w:proofErr w:type="spellEnd"/>
      <w:r w:rsidR="0079374C">
        <w:rPr>
          <w:lang w:val="en-US"/>
        </w:rPr>
        <w:t xml:space="preserve"> buat, dan </w:t>
      </w:r>
      <w:proofErr w:type="spellStart"/>
      <w:r w:rsidR="0079374C">
        <w:rPr>
          <w:lang w:val="en-US"/>
        </w:rPr>
        <w:t>melihat</w:t>
      </w:r>
      <w:proofErr w:type="spellEnd"/>
      <w:r w:rsidR="0079374C">
        <w:rPr>
          <w:lang w:val="en-US"/>
        </w:rPr>
        <w:t xml:space="preserve"> </w:t>
      </w:r>
      <w:proofErr w:type="spellStart"/>
      <w:r w:rsidR="0079374C">
        <w:rPr>
          <w:lang w:val="en-US"/>
        </w:rPr>
        <w:t>antara</w:t>
      </w:r>
      <w:proofErr w:type="spellEnd"/>
      <w:r w:rsidR="0079374C">
        <w:rPr>
          <w:lang w:val="en-US"/>
        </w:rPr>
        <w:t xml:space="preserve"> </w:t>
      </w:r>
      <w:proofErr w:type="spellStart"/>
      <w:r w:rsidR="0079374C">
        <w:rPr>
          <w:lang w:val="en-US"/>
        </w:rPr>
        <w:t>relasi-relasi</w:t>
      </w:r>
      <w:proofErr w:type="spellEnd"/>
      <w:r w:rsidR="0079374C">
        <w:rPr>
          <w:lang w:val="en-US"/>
        </w:rPr>
        <w:t xml:space="preserve"> </w:t>
      </w:r>
      <w:proofErr w:type="spellStart"/>
      <w:r w:rsidR="0079374C">
        <w:rPr>
          <w:lang w:val="en-US"/>
        </w:rPr>
        <w:t>antar</w:t>
      </w:r>
      <w:proofErr w:type="spellEnd"/>
      <w:r w:rsidR="0079374C">
        <w:rPr>
          <w:lang w:val="en-US"/>
        </w:rPr>
        <w:t xml:space="preserve"> </w:t>
      </w:r>
      <w:proofErr w:type="spellStart"/>
      <w:r w:rsidR="0079374C">
        <w:rPr>
          <w:lang w:val="en-US"/>
        </w:rPr>
        <w:t>tabel</w:t>
      </w:r>
      <w:proofErr w:type="spellEnd"/>
      <w:r w:rsidR="0079374C">
        <w:rPr>
          <w:lang w:val="en-US"/>
        </w:rPr>
        <w:t xml:space="preserve"> yang </w:t>
      </w:r>
      <w:proofErr w:type="spellStart"/>
      <w:r w:rsidR="0079374C">
        <w:rPr>
          <w:lang w:val="en-US"/>
        </w:rPr>
        <w:t>sudah</w:t>
      </w:r>
      <w:proofErr w:type="spellEnd"/>
      <w:r w:rsidR="0079374C">
        <w:rPr>
          <w:lang w:val="en-US"/>
        </w:rPr>
        <w:t xml:space="preserve"> </w:t>
      </w:r>
      <w:proofErr w:type="spellStart"/>
      <w:r w:rsidR="0079374C">
        <w:rPr>
          <w:lang w:val="en-US"/>
        </w:rPr>
        <w:t>saya</w:t>
      </w:r>
      <w:proofErr w:type="spellEnd"/>
      <w:r w:rsidR="0079374C">
        <w:rPr>
          <w:lang w:val="en-US"/>
        </w:rPr>
        <w:t xml:space="preserve"> </w:t>
      </w:r>
      <w:proofErr w:type="spellStart"/>
      <w:r w:rsidR="0079374C">
        <w:rPr>
          <w:lang w:val="en-US"/>
        </w:rPr>
        <w:t>atur</w:t>
      </w:r>
      <w:proofErr w:type="spellEnd"/>
      <w:r w:rsidR="0079374C">
        <w:rPr>
          <w:lang w:val="en-US"/>
        </w:rPr>
        <w:t xml:space="preserve">, semua itu </w:t>
      </w:r>
      <w:proofErr w:type="spellStart"/>
      <w:r w:rsidR="0079374C">
        <w:rPr>
          <w:lang w:val="en-US"/>
        </w:rPr>
        <w:t>saya</w:t>
      </w:r>
      <w:proofErr w:type="spellEnd"/>
      <w:r w:rsidR="0079374C">
        <w:rPr>
          <w:lang w:val="en-US"/>
        </w:rPr>
        <w:t xml:space="preserve"> </w:t>
      </w:r>
      <w:proofErr w:type="spellStart"/>
      <w:r w:rsidR="0079374C">
        <w:rPr>
          <w:lang w:val="en-US"/>
        </w:rPr>
        <w:t>lakukan</w:t>
      </w:r>
      <w:proofErr w:type="spellEnd"/>
      <w:r w:rsidR="0079374C">
        <w:rPr>
          <w:lang w:val="en-US"/>
        </w:rPr>
        <w:t xml:space="preserve"> </w:t>
      </w:r>
      <w:proofErr w:type="spellStart"/>
      <w:r w:rsidR="0079374C">
        <w:rPr>
          <w:lang w:val="en-US"/>
        </w:rPr>
        <w:t>menggunakan</w:t>
      </w:r>
      <w:proofErr w:type="spellEnd"/>
      <w:r w:rsidR="0079374C">
        <w:rPr>
          <w:lang w:val="en-US"/>
        </w:rPr>
        <w:t xml:space="preserve"> software yang </w:t>
      </w:r>
      <w:proofErr w:type="spellStart"/>
      <w:r w:rsidR="0079374C">
        <w:rPr>
          <w:lang w:val="en-US"/>
        </w:rPr>
        <w:t>sama</w:t>
      </w:r>
      <w:proofErr w:type="spellEnd"/>
      <w:r w:rsidR="0079374C">
        <w:rPr>
          <w:lang w:val="en-US"/>
        </w:rPr>
        <w:t xml:space="preserve"> </w:t>
      </w:r>
      <w:proofErr w:type="spellStart"/>
      <w:r w:rsidR="0079374C">
        <w:rPr>
          <w:lang w:val="en-US"/>
        </w:rPr>
        <w:t>yaitu</w:t>
      </w:r>
      <w:proofErr w:type="spellEnd"/>
      <w:r w:rsidR="0079374C">
        <w:rPr>
          <w:lang w:val="en-US"/>
        </w:rPr>
        <w:t xml:space="preserve"> SQL Workbench. </w:t>
      </w:r>
      <w:proofErr w:type="spellStart"/>
      <w:r w:rsidR="0079374C">
        <w:rPr>
          <w:lang w:val="en-US"/>
        </w:rPr>
        <w:t>Outputnya</w:t>
      </w:r>
      <w:proofErr w:type="spellEnd"/>
      <w:r w:rsidR="0079374C">
        <w:rPr>
          <w:lang w:val="en-US"/>
        </w:rPr>
        <w:t xml:space="preserve"> di </w:t>
      </w:r>
      <w:proofErr w:type="spellStart"/>
      <w:r w:rsidR="0079374C">
        <w:rPr>
          <w:lang w:val="en-US"/>
        </w:rPr>
        <w:t>sini</w:t>
      </w:r>
      <w:proofErr w:type="spellEnd"/>
      <w:r w:rsidR="0079374C">
        <w:rPr>
          <w:lang w:val="en-US"/>
        </w:rPr>
        <w:t xml:space="preserve"> universitas </w:t>
      </w:r>
      <w:proofErr w:type="spellStart"/>
      <w:r w:rsidR="0079374C">
        <w:rPr>
          <w:lang w:val="en-US"/>
        </w:rPr>
        <w:t>sudah</w:t>
      </w:r>
      <w:proofErr w:type="spellEnd"/>
      <w:r w:rsidR="0079374C">
        <w:rPr>
          <w:lang w:val="en-US"/>
        </w:rPr>
        <w:t xml:space="preserve"> </w:t>
      </w:r>
      <w:proofErr w:type="spellStart"/>
      <w:r w:rsidR="0079374C">
        <w:rPr>
          <w:lang w:val="en-US"/>
        </w:rPr>
        <w:t>bisa</w:t>
      </w:r>
      <w:proofErr w:type="spellEnd"/>
      <w:r w:rsidR="0079374C">
        <w:rPr>
          <w:lang w:val="en-US"/>
        </w:rPr>
        <w:t xml:space="preserve"> </w:t>
      </w:r>
      <w:proofErr w:type="spellStart"/>
      <w:r w:rsidR="0079374C">
        <w:rPr>
          <w:lang w:val="en-US"/>
        </w:rPr>
        <w:t>mengontrol</w:t>
      </w:r>
      <w:proofErr w:type="spellEnd"/>
      <w:r w:rsidR="0079374C">
        <w:rPr>
          <w:lang w:val="en-US"/>
        </w:rPr>
        <w:t xml:space="preserve"> </w:t>
      </w:r>
      <w:proofErr w:type="spellStart"/>
      <w:r w:rsidR="0079374C">
        <w:rPr>
          <w:lang w:val="en-US"/>
        </w:rPr>
        <w:t>keoangan</w:t>
      </w:r>
      <w:proofErr w:type="spellEnd"/>
      <w:r w:rsidR="0079374C">
        <w:rPr>
          <w:lang w:val="en-US"/>
        </w:rPr>
        <w:t xml:space="preserve"> yang </w:t>
      </w:r>
      <w:proofErr w:type="spellStart"/>
      <w:r w:rsidR="0079374C">
        <w:rPr>
          <w:lang w:val="en-US"/>
        </w:rPr>
        <w:t>masuk</w:t>
      </w:r>
      <w:proofErr w:type="spellEnd"/>
      <w:r w:rsidR="0079374C">
        <w:rPr>
          <w:lang w:val="en-US"/>
        </w:rPr>
        <w:t xml:space="preserve"> dan </w:t>
      </w:r>
      <w:proofErr w:type="spellStart"/>
      <w:r w:rsidR="0079374C">
        <w:rPr>
          <w:lang w:val="en-US"/>
        </w:rPr>
        <w:t>keluar</w:t>
      </w:r>
      <w:proofErr w:type="spellEnd"/>
      <w:r w:rsidR="0079374C">
        <w:rPr>
          <w:lang w:val="en-US"/>
        </w:rPr>
        <w:t xml:space="preserve">, </w:t>
      </w:r>
      <w:proofErr w:type="spellStart"/>
      <w:r w:rsidR="0079374C">
        <w:rPr>
          <w:lang w:val="en-US"/>
        </w:rPr>
        <w:t>dengan</w:t>
      </w:r>
      <w:proofErr w:type="spellEnd"/>
      <w:r w:rsidR="0079374C">
        <w:rPr>
          <w:lang w:val="en-US"/>
        </w:rPr>
        <w:t xml:space="preserve"> </w:t>
      </w:r>
      <w:proofErr w:type="spellStart"/>
      <w:r w:rsidR="0079374C">
        <w:rPr>
          <w:lang w:val="en-US"/>
        </w:rPr>
        <w:t>adanya</w:t>
      </w:r>
      <w:proofErr w:type="spellEnd"/>
      <w:r w:rsidR="0079374C">
        <w:rPr>
          <w:lang w:val="en-US"/>
        </w:rPr>
        <w:t xml:space="preserve"> </w:t>
      </w:r>
      <w:proofErr w:type="spellStart"/>
      <w:r w:rsidR="0079374C">
        <w:rPr>
          <w:lang w:val="en-US"/>
        </w:rPr>
        <w:t>tabel-tabel</w:t>
      </w:r>
      <w:proofErr w:type="spellEnd"/>
      <w:r w:rsidR="0079374C">
        <w:rPr>
          <w:lang w:val="en-US"/>
        </w:rPr>
        <w:t xml:space="preserve"> baru yang </w:t>
      </w:r>
      <w:proofErr w:type="spellStart"/>
      <w:r w:rsidR="0079374C">
        <w:rPr>
          <w:lang w:val="en-US"/>
        </w:rPr>
        <w:t>sudah</w:t>
      </w:r>
      <w:proofErr w:type="spellEnd"/>
      <w:r w:rsidR="0079374C">
        <w:rPr>
          <w:lang w:val="en-US"/>
        </w:rPr>
        <w:t xml:space="preserve"> di buat.</w:t>
      </w:r>
    </w:p>
    <w:p w14:paraId="79586ACF" w14:textId="77777777" w:rsidR="00EF5CAB" w:rsidRDefault="00225DFF">
      <w:pPr>
        <w:spacing w:after="0" w:line="360" w:lineRule="auto"/>
        <w:rPr>
          <w:rFonts w:cs="Times New Roman"/>
          <w:szCs w:val="24"/>
        </w:rPr>
      </w:pPr>
      <w:r>
        <w:rPr>
          <w:rFonts w:cs="Times New Roman"/>
          <w:szCs w:val="24"/>
        </w:rPr>
        <w:br w:type="page"/>
      </w:r>
    </w:p>
    <w:p w14:paraId="22A56D46" w14:textId="50F38553" w:rsidR="00EF5CAB" w:rsidRPr="006A74EB" w:rsidRDefault="00225DFF" w:rsidP="006A74EB">
      <w:pPr>
        <w:pStyle w:val="Heading1"/>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6A74EB"/>
    <w:p w14:paraId="0FF18E99" w14:textId="3E7520AC" w:rsidR="00EF5CAB" w:rsidRDefault="00225DFF" w:rsidP="00B90C14">
      <w:pPr>
        <w:pStyle w:val="Heading2"/>
        <w:numPr>
          <w:ilvl w:val="1"/>
          <w:numId w:val="29"/>
        </w:numPr>
        <w:spacing w:before="0" w:line="360" w:lineRule="auto"/>
        <w:rPr>
          <w:rFonts w:cs="Times New Roman"/>
          <w:b/>
          <w:bCs/>
          <w:szCs w:val="24"/>
        </w:rPr>
      </w:pPr>
      <w:r>
        <w:rPr>
          <w:rFonts w:cs="Times New Roman"/>
          <w:b/>
          <w:bCs/>
          <w:szCs w:val="24"/>
        </w:rPr>
        <w:t>Analisa</w:t>
      </w:r>
    </w:p>
    <w:p w14:paraId="4A97BF48" w14:textId="2D58972D" w:rsidR="00181B92" w:rsidRPr="00E43D4B" w:rsidRDefault="00181B92" w:rsidP="00E43D4B">
      <w:pPr>
        <w:pStyle w:val="ListParagraph"/>
        <w:spacing w:line="360" w:lineRule="auto"/>
        <w:ind w:left="380" w:firstLine="470"/>
        <w:jc w:val="both"/>
        <w:rPr>
          <w:rFonts w:cs="Times New Roman"/>
          <w:szCs w:val="24"/>
          <w:lang w:val="en-US"/>
        </w:rPr>
      </w:pPr>
      <w:bookmarkStart w:id="4" w:name="_Hlk123248151"/>
      <w:r w:rsidRPr="00181B92">
        <w:rPr>
          <w:rFonts w:cs="Times New Roman"/>
          <w:szCs w:val="24"/>
        </w:rPr>
        <w:t xml:space="preserve">DDL (Data Definition Language) adalah </w:t>
      </w:r>
      <w:r>
        <w:rPr>
          <w:rFonts w:cs="Times New Roman"/>
          <w:szCs w:val="24"/>
          <w:lang w:val="en-US"/>
        </w:rPr>
        <w:t xml:space="preserve">salah </w:t>
      </w:r>
      <w:proofErr w:type="spellStart"/>
      <w:r>
        <w:rPr>
          <w:rFonts w:cs="Times New Roman"/>
          <w:szCs w:val="24"/>
          <w:lang w:val="en-US"/>
        </w:rPr>
        <w:t>satu</w:t>
      </w:r>
      <w:proofErr w:type="spellEnd"/>
      <w:r>
        <w:rPr>
          <w:rFonts w:cs="Times New Roman"/>
          <w:szCs w:val="24"/>
          <w:lang w:val="en-US"/>
        </w:rPr>
        <w:t xml:space="preserve"> </w:t>
      </w:r>
      <w:proofErr w:type="spellStart"/>
      <w:r>
        <w:rPr>
          <w:rFonts w:cs="Times New Roman"/>
          <w:szCs w:val="24"/>
          <w:lang w:val="en-US"/>
        </w:rPr>
        <w:t>dari</w:t>
      </w:r>
      <w:proofErr w:type="spellEnd"/>
      <w:r w:rsidRPr="00181B92">
        <w:rPr>
          <w:rFonts w:cs="Times New Roman"/>
          <w:szCs w:val="24"/>
        </w:rPr>
        <w:t xml:space="preserve"> </w:t>
      </w:r>
      <w:r>
        <w:rPr>
          <w:rFonts w:cs="Times New Roman"/>
          <w:szCs w:val="24"/>
          <w:lang w:val="en-US"/>
        </w:rPr>
        <w:t xml:space="preserve">Querry </w:t>
      </w:r>
      <w:r w:rsidRPr="00181B92">
        <w:rPr>
          <w:rFonts w:cs="Times New Roman"/>
          <w:szCs w:val="24"/>
        </w:rPr>
        <w:t>yang digunakan untuk membuat dan mendefinisikan struktur dan schema dari suatu database. DDL berisi perintah-perintah untuk membuat tabel, mengubah struktur tabel, menambahkan atau menghapus indeks dan constraint, serta membatasi dan menentukan hubungan antar tabel. DDL digunakan pada tahap desain dan pengembangan database, sehingga sangat penting untuk menghasilkan database yang baik dan efisien.</w:t>
      </w:r>
      <w:r>
        <w:rPr>
          <w:rFonts w:cs="Times New Roman"/>
          <w:szCs w:val="24"/>
          <w:lang w:val="en-US"/>
        </w:rPr>
        <w:t xml:space="preserve"> </w:t>
      </w:r>
    </w:p>
    <w:p w14:paraId="672C7A0D" w14:textId="6EACBF79" w:rsidR="00181B92" w:rsidRDefault="00181B92" w:rsidP="006B1F77">
      <w:pPr>
        <w:pStyle w:val="ListParagraph"/>
        <w:spacing w:line="360" w:lineRule="auto"/>
        <w:ind w:left="380" w:firstLine="470"/>
        <w:jc w:val="both"/>
        <w:rPr>
          <w:rFonts w:cs="Times New Roman"/>
          <w:szCs w:val="24"/>
        </w:rPr>
      </w:pPr>
      <w:r w:rsidRPr="00181B92">
        <w:rPr>
          <w:rFonts w:cs="Times New Roman"/>
          <w:szCs w:val="24"/>
        </w:rPr>
        <w:t xml:space="preserve">Sementara itu, DML (Data Manipulation Language) </w:t>
      </w:r>
      <w:r>
        <w:rPr>
          <w:rFonts w:cs="Times New Roman"/>
          <w:szCs w:val="24"/>
          <w:lang w:val="en-US"/>
        </w:rPr>
        <w:t xml:space="preserve">juga </w:t>
      </w:r>
      <w:proofErr w:type="spellStart"/>
      <w:r>
        <w:rPr>
          <w:rFonts w:cs="Times New Roman"/>
          <w:szCs w:val="24"/>
          <w:lang w:val="en-US"/>
        </w:rPr>
        <w:t>merupakan</w:t>
      </w:r>
      <w:proofErr w:type="spellEnd"/>
      <w:r w:rsidRPr="00181B92">
        <w:rPr>
          <w:rFonts w:cs="Times New Roman"/>
          <w:szCs w:val="24"/>
        </w:rPr>
        <w:t xml:space="preserve"> </w:t>
      </w:r>
      <w:r>
        <w:rPr>
          <w:rFonts w:cs="Times New Roman"/>
          <w:szCs w:val="24"/>
          <w:lang w:val="en-US"/>
        </w:rPr>
        <w:t xml:space="preserve">salah </w:t>
      </w:r>
      <w:proofErr w:type="spellStart"/>
      <w:r>
        <w:rPr>
          <w:rFonts w:cs="Times New Roman"/>
          <w:szCs w:val="24"/>
          <w:lang w:val="en-US"/>
        </w:rPr>
        <w:t>satu</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Querry </w:t>
      </w:r>
      <w:r w:rsidRPr="00181B92">
        <w:rPr>
          <w:rFonts w:cs="Times New Roman"/>
          <w:szCs w:val="24"/>
        </w:rPr>
        <w:t>yang digunakan untuk memanipulasi dan mengambil data dari tabel-tabel yang sudah didefinisikan oleh DDL. DML berisi perintah-perintah untuk menambah, menghapus, dan memperbarui data yang tersimpan dalam tabel. Selain itu, DML juga digunakan untuk mengambil data dari tabel untuk dianalisis dan diproses lebih lanjut. DML umumnya digunakan pada tahap operasional database, seperti saat melakukan transaksi atau mengambil data untuk keperluan laporan.</w:t>
      </w:r>
    </w:p>
    <w:bookmarkEnd w:id="4"/>
    <w:p w14:paraId="0E36E2AF" w14:textId="77777777" w:rsidR="00EF5CAB" w:rsidRDefault="00EF5CAB">
      <w:pPr>
        <w:spacing w:line="360" w:lineRule="auto"/>
        <w:ind w:left="430" w:firstLine="360"/>
        <w:jc w:val="both"/>
        <w:rPr>
          <w:rFonts w:cs="Times New Roman"/>
          <w:szCs w:val="24"/>
        </w:rPr>
      </w:pPr>
    </w:p>
    <w:p w14:paraId="6AA30CAB" w14:textId="3971F64A" w:rsidR="00EF5CAB" w:rsidRDefault="00225DFF" w:rsidP="00B90C14">
      <w:pPr>
        <w:pStyle w:val="Heading2"/>
        <w:numPr>
          <w:ilvl w:val="1"/>
          <w:numId w:val="29"/>
        </w:numPr>
        <w:spacing w:before="0" w:line="360" w:lineRule="auto"/>
        <w:rPr>
          <w:rFonts w:cs="Times New Roman"/>
          <w:b/>
          <w:bCs/>
          <w:szCs w:val="24"/>
        </w:rPr>
      </w:pPr>
      <w:r>
        <w:rPr>
          <w:rFonts w:cs="Times New Roman"/>
          <w:b/>
          <w:bCs/>
          <w:szCs w:val="24"/>
        </w:rPr>
        <w:t>Kesimpulan</w:t>
      </w:r>
    </w:p>
    <w:p w14:paraId="2BF10610" w14:textId="3A453E9D" w:rsidR="00EF5CAB" w:rsidRDefault="00997E9E" w:rsidP="008367C3">
      <w:pPr>
        <w:pStyle w:val="ListParagraph"/>
        <w:spacing w:line="360" w:lineRule="auto"/>
        <w:ind w:left="380" w:firstLine="470"/>
        <w:jc w:val="both"/>
        <w:rPr>
          <w:rFonts w:cs="Times New Roman"/>
          <w:szCs w:val="24"/>
        </w:rPr>
      </w:pPr>
      <w:r>
        <w:t xml:space="preserve">DDL (Data Definition Languange) merupakan sekumpulan set perintah yang bertujuan untuk </w:t>
      </w:r>
      <w:proofErr w:type="spellStart"/>
      <w:r w:rsidR="008367C3">
        <w:rPr>
          <w:lang w:val="en-US"/>
        </w:rPr>
        <w:t>membuat</w:t>
      </w:r>
      <w:proofErr w:type="spellEnd"/>
      <w:r w:rsidR="008367C3">
        <w:rPr>
          <w:lang w:val="en-US"/>
        </w:rPr>
        <w:t xml:space="preserve"> </w:t>
      </w:r>
      <w:proofErr w:type="spellStart"/>
      <w:r w:rsidR="008367C3">
        <w:rPr>
          <w:lang w:val="en-US"/>
        </w:rPr>
        <w:t>struktur</w:t>
      </w:r>
      <w:proofErr w:type="spellEnd"/>
      <w:r w:rsidR="008367C3">
        <w:rPr>
          <w:lang w:val="en-US"/>
        </w:rPr>
        <w:t xml:space="preserve"> dan schema database, </w:t>
      </w:r>
      <w:r>
        <w:t>mendefinisikan atribut – atribut database, tabel, atribut kolom (field), maupun batasan – batasan terhadap suatu atribut dan relasi/hubungan antar tabel.</w:t>
      </w:r>
      <w:r w:rsidR="008367C3">
        <w:rPr>
          <w:lang w:val="en-US"/>
        </w:rPr>
        <w:t xml:space="preserve"> </w:t>
      </w:r>
      <w:r>
        <w:t>Sedangkan DML merupakan bentuk bahasa basis data yang berguna untuk pengambilan data pada suatu basis data dan melakukan manipulasi data seperti penambahan data baru ke suatu basis data, menghapus data dari suatu basis data, dan pengubahan data di suatu basis data</w:t>
      </w:r>
      <w:r w:rsidRPr="008367C3">
        <w:rPr>
          <w:rFonts w:cs="Times New Roman"/>
          <w:szCs w:val="24"/>
        </w:rPr>
        <w:t>.</w:t>
      </w:r>
      <w:r w:rsidR="008367C3" w:rsidRPr="008367C3">
        <w:rPr>
          <w:rFonts w:cs="Times New Roman"/>
          <w:szCs w:val="24"/>
          <w:lang w:val="en-US"/>
        </w:rPr>
        <w:t xml:space="preserve"> </w:t>
      </w:r>
      <w:proofErr w:type="spellStart"/>
      <w:r w:rsidR="008367C3" w:rsidRPr="008367C3">
        <w:rPr>
          <w:rFonts w:cs="Times New Roman"/>
          <w:szCs w:val="24"/>
          <w:lang w:val="en-US"/>
        </w:rPr>
        <w:t>Kedua</w:t>
      </w:r>
      <w:proofErr w:type="spellEnd"/>
      <w:r w:rsidR="008367C3" w:rsidRPr="008367C3">
        <w:rPr>
          <w:rFonts w:cs="Times New Roman"/>
          <w:szCs w:val="24"/>
          <w:lang w:val="en-US"/>
        </w:rPr>
        <w:t xml:space="preserve"> </w:t>
      </w:r>
      <w:proofErr w:type="spellStart"/>
      <w:r w:rsidR="008367C3" w:rsidRPr="008367C3">
        <w:rPr>
          <w:rFonts w:cs="Times New Roman"/>
          <w:szCs w:val="24"/>
          <w:lang w:val="en-US"/>
        </w:rPr>
        <w:t>bentuk</w:t>
      </w:r>
      <w:proofErr w:type="spellEnd"/>
      <w:r w:rsidR="008367C3" w:rsidRPr="008367C3">
        <w:rPr>
          <w:rFonts w:cs="Times New Roman"/>
          <w:szCs w:val="24"/>
          <w:lang w:val="en-US"/>
        </w:rPr>
        <w:t xml:space="preserve"> </w:t>
      </w:r>
      <w:proofErr w:type="spellStart"/>
      <w:r w:rsidR="008367C3" w:rsidRPr="008367C3">
        <w:rPr>
          <w:rFonts w:cs="Times New Roman"/>
          <w:szCs w:val="24"/>
          <w:lang w:val="en-US"/>
        </w:rPr>
        <w:t>bahasa</w:t>
      </w:r>
      <w:proofErr w:type="spellEnd"/>
      <w:r w:rsidR="008367C3" w:rsidRPr="008367C3">
        <w:rPr>
          <w:rFonts w:cs="Times New Roman"/>
          <w:szCs w:val="24"/>
          <w:lang w:val="en-US"/>
        </w:rPr>
        <w:t xml:space="preserve"> basis data </w:t>
      </w:r>
      <w:proofErr w:type="spellStart"/>
      <w:r w:rsidR="008367C3" w:rsidRPr="008367C3">
        <w:rPr>
          <w:rFonts w:cs="Times New Roman"/>
          <w:szCs w:val="24"/>
          <w:lang w:val="en-US"/>
        </w:rPr>
        <w:t>tersebut</w:t>
      </w:r>
      <w:proofErr w:type="spellEnd"/>
      <w:r w:rsidR="008367C3" w:rsidRPr="008367C3">
        <w:rPr>
          <w:rFonts w:cs="Times New Roman"/>
          <w:szCs w:val="24"/>
          <w:lang w:val="en-US"/>
        </w:rPr>
        <w:t xml:space="preserve"> sangat </w:t>
      </w:r>
      <w:proofErr w:type="spellStart"/>
      <w:r w:rsidR="008367C3" w:rsidRPr="008367C3">
        <w:rPr>
          <w:rFonts w:cs="Times New Roman"/>
          <w:szCs w:val="24"/>
          <w:lang w:val="en-US"/>
        </w:rPr>
        <w:t>penting</w:t>
      </w:r>
      <w:proofErr w:type="spellEnd"/>
      <w:r w:rsidR="008367C3" w:rsidRPr="008367C3">
        <w:rPr>
          <w:rFonts w:cs="Times New Roman"/>
          <w:szCs w:val="24"/>
          <w:lang w:val="en-US"/>
        </w:rPr>
        <w:t xml:space="preserve"> </w:t>
      </w:r>
      <w:proofErr w:type="spellStart"/>
      <w:r w:rsidR="008367C3" w:rsidRPr="008367C3">
        <w:rPr>
          <w:rFonts w:cs="Times New Roman"/>
          <w:szCs w:val="24"/>
          <w:lang w:val="en-US"/>
        </w:rPr>
        <w:t>dalam</w:t>
      </w:r>
      <w:proofErr w:type="spellEnd"/>
      <w:r w:rsidR="008367C3" w:rsidRPr="008367C3">
        <w:rPr>
          <w:rFonts w:cs="Times New Roman"/>
          <w:szCs w:val="24"/>
          <w:lang w:val="en-US"/>
        </w:rPr>
        <w:t xml:space="preserve"> </w:t>
      </w:r>
      <w:proofErr w:type="spellStart"/>
      <w:r w:rsidR="008367C3" w:rsidRPr="008367C3">
        <w:rPr>
          <w:rFonts w:cs="Times New Roman"/>
          <w:szCs w:val="24"/>
          <w:lang w:val="en-US"/>
        </w:rPr>
        <w:t>menjaga</w:t>
      </w:r>
      <w:proofErr w:type="spellEnd"/>
      <w:r w:rsidR="008367C3" w:rsidRPr="008367C3">
        <w:rPr>
          <w:rFonts w:cs="Times New Roman"/>
          <w:szCs w:val="24"/>
          <w:lang w:val="en-US"/>
        </w:rPr>
        <w:t xml:space="preserve"> </w:t>
      </w:r>
      <w:proofErr w:type="spellStart"/>
      <w:r w:rsidR="008367C3" w:rsidRPr="008367C3">
        <w:rPr>
          <w:rFonts w:cs="Times New Roman"/>
          <w:szCs w:val="24"/>
          <w:lang w:val="en-US"/>
        </w:rPr>
        <w:t>keutuhan</w:t>
      </w:r>
      <w:proofErr w:type="spellEnd"/>
      <w:r w:rsidR="008367C3" w:rsidRPr="008367C3">
        <w:rPr>
          <w:rFonts w:cs="Times New Roman"/>
          <w:szCs w:val="24"/>
          <w:lang w:val="en-US"/>
        </w:rPr>
        <w:t xml:space="preserve"> dan </w:t>
      </w:r>
      <w:proofErr w:type="spellStart"/>
      <w:r w:rsidR="008367C3" w:rsidRPr="008367C3">
        <w:rPr>
          <w:rFonts w:cs="Times New Roman"/>
          <w:szCs w:val="24"/>
          <w:lang w:val="en-US"/>
        </w:rPr>
        <w:t>efisiensi</w:t>
      </w:r>
      <w:proofErr w:type="spellEnd"/>
      <w:r w:rsidR="008367C3" w:rsidRPr="008367C3">
        <w:rPr>
          <w:rFonts w:cs="Times New Roman"/>
          <w:szCs w:val="24"/>
          <w:lang w:val="en-US"/>
        </w:rPr>
        <w:t xml:space="preserve"> basis data.</w:t>
      </w:r>
    </w:p>
    <w:sectPr w:rsidR="00EF5CAB">
      <w:headerReference w:type="even" r:id="rId18"/>
      <w:headerReference w:type="default" r:id="rId19"/>
      <w:footerReference w:type="default" r:id="rId2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872CF" w14:textId="77777777" w:rsidR="00D05727" w:rsidRDefault="00D05727">
      <w:pPr>
        <w:spacing w:after="0" w:line="240" w:lineRule="auto"/>
      </w:pPr>
      <w:r>
        <w:separator/>
      </w:r>
    </w:p>
  </w:endnote>
  <w:endnote w:type="continuationSeparator" w:id="0">
    <w:p w14:paraId="63EB36B1" w14:textId="77777777" w:rsidR="00D05727" w:rsidRDefault="00D05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27F338" w14:textId="77777777" w:rsidR="00D05727" w:rsidRDefault="00D05727">
      <w:pPr>
        <w:spacing w:after="0" w:line="240" w:lineRule="auto"/>
      </w:pPr>
      <w:r>
        <w:separator/>
      </w:r>
    </w:p>
  </w:footnote>
  <w:footnote w:type="continuationSeparator" w:id="0">
    <w:p w14:paraId="31F2002B" w14:textId="77777777" w:rsidR="00D05727" w:rsidRDefault="00D05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A23BF" w14:textId="3B912FBF" w:rsidR="00EF5CAB" w:rsidRDefault="008F000E">
    <w:pPr>
      <w:widowControl w:val="0"/>
      <w:autoSpaceDE w:val="0"/>
      <w:autoSpaceDN w:val="0"/>
      <w:adjustRightInd w:val="0"/>
      <w:spacing w:after="0" w:line="200" w:lineRule="exact"/>
      <w:rPr>
        <w:sz w:val="20"/>
        <w:szCs w:val="20"/>
      </w:rPr>
    </w:pPr>
    <w:r>
      <w:rPr>
        <w:noProof/>
      </w:rPr>
      <mc:AlternateContent>
        <mc:Choice Requires="wps">
          <w:drawing>
            <wp:anchor distT="0" distB="0" distL="0" distR="0" simplePos="0" relativeHeight="251657728" behindDoc="1" locked="0" layoutInCell="0" allowOverlap="1" wp14:anchorId="5B562D0E" wp14:editId="2EEFAB73">
              <wp:simplePos x="0" y="0"/>
              <wp:positionH relativeFrom="page">
                <wp:posOffset>3686175</wp:posOffset>
              </wp:positionH>
              <wp:positionV relativeFrom="page">
                <wp:posOffset>1080770</wp:posOffset>
              </wp:positionV>
              <wp:extent cx="546735" cy="177800"/>
              <wp:effectExtent l="0" t="0" r="0" b="0"/>
              <wp:wrapNone/>
              <wp:docPr id="185560254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5"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562D0E" id="Rectangle 1" o:spid="_x0000_s1038" style="position:absolute;margin-left:290.25pt;margin-top:85.1pt;width:43.05pt;height:1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evgEAAHoDAAAOAAAAZHJzL2Uyb0RvYy54bWysU8Fu2zAMvQ/YPwi6L3a6tS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Xn66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yMv53r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35E566D"/>
    <w:multiLevelType w:val="multilevel"/>
    <w:tmpl w:val="F4FABD0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4B37CC9"/>
    <w:multiLevelType w:val="hybridMultilevel"/>
    <w:tmpl w:val="8DA67AC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B6A0361"/>
    <w:multiLevelType w:val="hybridMultilevel"/>
    <w:tmpl w:val="A544BF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2A0EA7"/>
    <w:multiLevelType w:val="multilevel"/>
    <w:tmpl w:val="94D89DA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55C24D1"/>
    <w:multiLevelType w:val="hybridMultilevel"/>
    <w:tmpl w:val="47D89B58"/>
    <w:lvl w:ilvl="0" w:tplc="0E02B89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9F20C95"/>
    <w:multiLevelType w:val="hybridMultilevel"/>
    <w:tmpl w:val="937C7F7C"/>
    <w:lvl w:ilvl="0" w:tplc="AB764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701C65"/>
    <w:multiLevelType w:val="hybridMultilevel"/>
    <w:tmpl w:val="F4AC012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C25538F"/>
    <w:multiLevelType w:val="hybridMultilevel"/>
    <w:tmpl w:val="28D8530A"/>
    <w:lvl w:ilvl="0" w:tplc="E208C9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F411CF"/>
    <w:multiLevelType w:val="hybridMultilevel"/>
    <w:tmpl w:val="5D6E9904"/>
    <w:lvl w:ilvl="0" w:tplc="11DA31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76F6ABF"/>
    <w:multiLevelType w:val="hybridMultilevel"/>
    <w:tmpl w:val="320A2238"/>
    <w:lvl w:ilvl="0" w:tplc="1270ACB0">
      <w:start w:val="1"/>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7BE390A"/>
    <w:multiLevelType w:val="hybridMultilevel"/>
    <w:tmpl w:val="138C30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F50F12"/>
    <w:multiLevelType w:val="hybridMultilevel"/>
    <w:tmpl w:val="9856BF28"/>
    <w:lvl w:ilvl="0" w:tplc="0E02B89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581781"/>
    <w:multiLevelType w:val="hybridMultilevel"/>
    <w:tmpl w:val="D79048C2"/>
    <w:lvl w:ilvl="0" w:tplc="BB401F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BC005E"/>
    <w:multiLevelType w:val="hybridMultilevel"/>
    <w:tmpl w:val="BCDCC58C"/>
    <w:lvl w:ilvl="0" w:tplc="79BA3BA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CAE05F6"/>
    <w:multiLevelType w:val="hybridMultilevel"/>
    <w:tmpl w:val="37AE56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F354355"/>
    <w:multiLevelType w:val="hybridMultilevel"/>
    <w:tmpl w:val="4A4EE9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3353B15"/>
    <w:multiLevelType w:val="hybridMultilevel"/>
    <w:tmpl w:val="CC9C2BD4"/>
    <w:lvl w:ilvl="0" w:tplc="AFB422C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A621276"/>
    <w:multiLevelType w:val="hybridMultilevel"/>
    <w:tmpl w:val="E6142B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05668D6"/>
    <w:multiLevelType w:val="hybridMultilevel"/>
    <w:tmpl w:val="A7725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AA27298"/>
    <w:multiLevelType w:val="multilevel"/>
    <w:tmpl w:val="F4FABD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1774DD"/>
    <w:multiLevelType w:val="hybridMultilevel"/>
    <w:tmpl w:val="95D8E6F4"/>
    <w:lvl w:ilvl="0" w:tplc="0E02B89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23"/>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15"/>
  </w:num>
  <w:num w:numId="10" w16cid:durableId="1400128658">
    <w:abstractNumId w:val="33"/>
  </w:num>
  <w:num w:numId="11" w16cid:durableId="326052557">
    <w:abstractNumId w:val="21"/>
  </w:num>
  <w:num w:numId="12" w16cid:durableId="900139179">
    <w:abstractNumId w:val="30"/>
  </w:num>
  <w:num w:numId="13" w16cid:durableId="735663499">
    <w:abstractNumId w:val="32"/>
  </w:num>
  <w:num w:numId="14" w16cid:durableId="1957254643">
    <w:abstractNumId w:val="9"/>
  </w:num>
  <w:num w:numId="15" w16cid:durableId="1474718031">
    <w:abstractNumId w:val="20"/>
  </w:num>
  <w:num w:numId="16" w16cid:durableId="1833329800">
    <w:abstractNumId w:val="10"/>
  </w:num>
  <w:num w:numId="17" w16cid:durableId="1907833812">
    <w:abstractNumId w:val="28"/>
  </w:num>
  <w:num w:numId="18" w16cid:durableId="1688024117">
    <w:abstractNumId w:val="12"/>
  </w:num>
  <w:num w:numId="19" w16cid:durableId="1087848372">
    <w:abstractNumId w:val="14"/>
  </w:num>
  <w:num w:numId="20" w16cid:durableId="1345475644">
    <w:abstractNumId w:val="18"/>
  </w:num>
  <w:num w:numId="21" w16cid:durableId="361368917">
    <w:abstractNumId w:val="25"/>
  </w:num>
  <w:num w:numId="22" w16cid:durableId="110440023">
    <w:abstractNumId w:val="19"/>
  </w:num>
  <w:num w:numId="23" w16cid:durableId="1248929617">
    <w:abstractNumId w:val="17"/>
  </w:num>
  <w:num w:numId="24" w16cid:durableId="1327826272">
    <w:abstractNumId w:val="27"/>
  </w:num>
  <w:num w:numId="25" w16cid:durableId="33969472">
    <w:abstractNumId w:val="24"/>
  </w:num>
  <w:num w:numId="26" w16cid:durableId="831262024">
    <w:abstractNumId w:val="26"/>
  </w:num>
  <w:num w:numId="27" w16cid:durableId="387536778">
    <w:abstractNumId w:val="31"/>
  </w:num>
  <w:num w:numId="28" w16cid:durableId="878249029">
    <w:abstractNumId w:val="11"/>
  </w:num>
  <w:num w:numId="29" w16cid:durableId="1766340176">
    <w:abstractNumId w:val="8"/>
  </w:num>
  <w:num w:numId="30" w16cid:durableId="1845825241">
    <w:abstractNumId w:val="29"/>
  </w:num>
  <w:num w:numId="31" w16cid:durableId="996496478">
    <w:abstractNumId w:val="22"/>
  </w:num>
  <w:num w:numId="32" w16cid:durableId="333260507">
    <w:abstractNumId w:val="13"/>
  </w:num>
  <w:num w:numId="33" w16cid:durableId="16492393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AB"/>
    <w:rsid w:val="000015A5"/>
    <w:rsid w:val="00006761"/>
    <w:rsid w:val="000A4BD2"/>
    <w:rsid w:val="00103708"/>
    <w:rsid w:val="001717B9"/>
    <w:rsid w:val="00181B92"/>
    <w:rsid w:val="00193EAC"/>
    <w:rsid w:val="001B2245"/>
    <w:rsid w:val="001B31DD"/>
    <w:rsid w:val="001C26FD"/>
    <w:rsid w:val="00225DFF"/>
    <w:rsid w:val="002307B6"/>
    <w:rsid w:val="00236F99"/>
    <w:rsid w:val="0028303D"/>
    <w:rsid w:val="002929C0"/>
    <w:rsid w:val="002A42A6"/>
    <w:rsid w:val="002A7485"/>
    <w:rsid w:val="002B671F"/>
    <w:rsid w:val="002E1474"/>
    <w:rsid w:val="002F0947"/>
    <w:rsid w:val="002F16C6"/>
    <w:rsid w:val="00374752"/>
    <w:rsid w:val="00392DFA"/>
    <w:rsid w:val="003A08FD"/>
    <w:rsid w:val="004025A2"/>
    <w:rsid w:val="00465876"/>
    <w:rsid w:val="004A5448"/>
    <w:rsid w:val="004D7B37"/>
    <w:rsid w:val="004E657A"/>
    <w:rsid w:val="0050760E"/>
    <w:rsid w:val="0059179A"/>
    <w:rsid w:val="006134AF"/>
    <w:rsid w:val="00650851"/>
    <w:rsid w:val="006754EE"/>
    <w:rsid w:val="006A1CCC"/>
    <w:rsid w:val="006A74EB"/>
    <w:rsid w:val="006B1F77"/>
    <w:rsid w:val="006D56BF"/>
    <w:rsid w:val="0071521A"/>
    <w:rsid w:val="007478EC"/>
    <w:rsid w:val="0079374C"/>
    <w:rsid w:val="007D3BDA"/>
    <w:rsid w:val="007E2FE9"/>
    <w:rsid w:val="008367C3"/>
    <w:rsid w:val="00846F7F"/>
    <w:rsid w:val="00861E15"/>
    <w:rsid w:val="00890CA6"/>
    <w:rsid w:val="00894742"/>
    <w:rsid w:val="008F000E"/>
    <w:rsid w:val="009141B6"/>
    <w:rsid w:val="00916F0B"/>
    <w:rsid w:val="00956E54"/>
    <w:rsid w:val="00997E9E"/>
    <w:rsid w:val="009B26F9"/>
    <w:rsid w:val="009F5E6C"/>
    <w:rsid w:val="00A44F5F"/>
    <w:rsid w:val="00AA37B1"/>
    <w:rsid w:val="00AC1E3E"/>
    <w:rsid w:val="00AD0275"/>
    <w:rsid w:val="00AD1C2E"/>
    <w:rsid w:val="00B31829"/>
    <w:rsid w:val="00B90C14"/>
    <w:rsid w:val="00BB756C"/>
    <w:rsid w:val="00BC2554"/>
    <w:rsid w:val="00BF46E4"/>
    <w:rsid w:val="00C0012B"/>
    <w:rsid w:val="00C36C51"/>
    <w:rsid w:val="00C37B73"/>
    <w:rsid w:val="00C81D8C"/>
    <w:rsid w:val="00C86632"/>
    <w:rsid w:val="00C93557"/>
    <w:rsid w:val="00D05727"/>
    <w:rsid w:val="00D108A5"/>
    <w:rsid w:val="00D13E53"/>
    <w:rsid w:val="00D91C34"/>
    <w:rsid w:val="00DA7A66"/>
    <w:rsid w:val="00DB18D4"/>
    <w:rsid w:val="00DB408A"/>
    <w:rsid w:val="00DF1C8F"/>
    <w:rsid w:val="00E01767"/>
    <w:rsid w:val="00E04071"/>
    <w:rsid w:val="00E057A7"/>
    <w:rsid w:val="00E072B9"/>
    <w:rsid w:val="00E32586"/>
    <w:rsid w:val="00E330BB"/>
    <w:rsid w:val="00E43D4B"/>
    <w:rsid w:val="00E45BC9"/>
    <w:rsid w:val="00E64946"/>
    <w:rsid w:val="00E72FC9"/>
    <w:rsid w:val="00E93BF6"/>
    <w:rsid w:val="00EF5CAB"/>
    <w:rsid w:val="00F0152E"/>
    <w:rsid w:val="00F05006"/>
    <w:rsid w:val="00F13D50"/>
    <w:rsid w:val="00F329AA"/>
    <w:rsid w:val="00F34BF8"/>
    <w:rsid w:val="00F37593"/>
    <w:rsid w:val="00FD6163"/>
    <w:rsid w:val="00FD7A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298E00B8-5287-4B60-8976-A75BFB0A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E9E"/>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236F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8435">
      <w:bodyDiv w:val="1"/>
      <w:marLeft w:val="0"/>
      <w:marRight w:val="0"/>
      <w:marTop w:val="0"/>
      <w:marBottom w:val="0"/>
      <w:divBdr>
        <w:top w:val="none" w:sz="0" w:space="0" w:color="auto"/>
        <w:left w:val="none" w:sz="0" w:space="0" w:color="auto"/>
        <w:bottom w:val="none" w:sz="0" w:space="0" w:color="auto"/>
        <w:right w:val="none" w:sz="0" w:space="0" w:color="auto"/>
      </w:divBdr>
      <w:divsChild>
        <w:div w:id="2110155313">
          <w:marLeft w:val="0"/>
          <w:marRight w:val="0"/>
          <w:marTop w:val="0"/>
          <w:marBottom w:val="0"/>
          <w:divBdr>
            <w:top w:val="none" w:sz="0" w:space="0" w:color="auto"/>
            <w:left w:val="none" w:sz="0" w:space="0" w:color="auto"/>
            <w:bottom w:val="none" w:sz="0" w:space="0" w:color="auto"/>
            <w:right w:val="none" w:sz="0" w:space="0" w:color="auto"/>
          </w:divBdr>
          <w:divsChild>
            <w:div w:id="1908756686">
              <w:marLeft w:val="0"/>
              <w:marRight w:val="0"/>
              <w:marTop w:val="0"/>
              <w:marBottom w:val="0"/>
              <w:divBdr>
                <w:top w:val="none" w:sz="0" w:space="0" w:color="auto"/>
                <w:left w:val="none" w:sz="0" w:space="0" w:color="auto"/>
                <w:bottom w:val="none" w:sz="0" w:space="0" w:color="auto"/>
                <w:right w:val="none" w:sz="0" w:space="0" w:color="auto"/>
              </w:divBdr>
            </w:div>
            <w:div w:id="19565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015">
      <w:bodyDiv w:val="1"/>
      <w:marLeft w:val="0"/>
      <w:marRight w:val="0"/>
      <w:marTop w:val="0"/>
      <w:marBottom w:val="0"/>
      <w:divBdr>
        <w:top w:val="none" w:sz="0" w:space="0" w:color="auto"/>
        <w:left w:val="none" w:sz="0" w:space="0" w:color="auto"/>
        <w:bottom w:val="none" w:sz="0" w:space="0" w:color="auto"/>
        <w:right w:val="none" w:sz="0" w:space="0" w:color="auto"/>
      </w:divBdr>
      <w:divsChild>
        <w:div w:id="1215508910">
          <w:marLeft w:val="0"/>
          <w:marRight w:val="0"/>
          <w:marTop w:val="0"/>
          <w:marBottom w:val="0"/>
          <w:divBdr>
            <w:top w:val="none" w:sz="0" w:space="0" w:color="auto"/>
            <w:left w:val="none" w:sz="0" w:space="0" w:color="auto"/>
            <w:bottom w:val="none" w:sz="0" w:space="0" w:color="auto"/>
            <w:right w:val="none" w:sz="0" w:space="0" w:color="auto"/>
          </w:divBdr>
          <w:divsChild>
            <w:div w:id="1772121459">
              <w:marLeft w:val="0"/>
              <w:marRight w:val="0"/>
              <w:marTop w:val="0"/>
              <w:marBottom w:val="0"/>
              <w:divBdr>
                <w:top w:val="none" w:sz="0" w:space="0" w:color="auto"/>
                <w:left w:val="none" w:sz="0" w:space="0" w:color="auto"/>
                <w:bottom w:val="none" w:sz="0" w:space="0" w:color="auto"/>
                <w:right w:val="none" w:sz="0" w:space="0" w:color="auto"/>
              </w:divBdr>
            </w:div>
            <w:div w:id="19470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7696">
      <w:bodyDiv w:val="1"/>
      <w:marLeft w:val="0"/>
      <w:marRight w:val="0"/>
      <w:marTop w:val="0"/>
      <w:marBottom w:val="0"/>
      <w:divBdr>
        <w:top w:val="none" w:sz="0" w:space="0" w:color="auto"/>
        <w:left w:val="none" w:sz="0" w:space="0" w:color="auto"/>
        <w:bottom w:val="none" w:sz="0" w:space="0" w:color="auto"/>
        <w:right w:val="none" w:sz="0" w:space="0" w:color="auto"/>
      </w:divBdr>
      <w:divsChild>
        <w:div w:id="44645468">
          <w:marLeft w:val="0"/>
          <w:marRight w:val="0"/>
          <w:marTop w:val="0"/>
          <w:marBottom w:val="0"/>
          <w:divBdr>
            <w:top w:val="none" w:sz="0" w:space="0" w:color="auto"/>
            <w:left w:val="none" w:sz="0" w:space="0" w:color="auto"/>
            <w:bottom w:val="none" w:sz="0" w:space="0" w:color="auto"/>
            <w:right w:val="none" w:sz="0" w:space="0" w:color="auto"/>
          </w:divBdr>
          <w:divsChild>
            <w:div w:id="1706869">
              <w:marLeft w:val="0"/>
              <w:marRight w:val="0"/>
              <w:marTop w:val="0"/>
              <w:marBottom w:val="0"/>
              <w:divBdr>
                <w:top w:val="none" w:sz="0" w:space="0" w:color="auto"/>
                <w:left w:val="none" w:sz="0" w:space="0" w:color="auto"/>
                <w:bottom w:val="none" w:sz="0" w:space="0" w:color="auto"/>
                <w:right w:val="none" w:sz="0" w:space="0" w:color="auto"/>
              </w:divBdr>
            </w:div>
            <w:div w:id="132606414">
              <w:marLeft w:val="0"/>
              <w:marRight w:val="0"/>
              <w:marTop w:val="0"/>
              <w:marBottom w:val="0"/>
              <w:divBdr>
                <w:top w:val="none" w:sz="0" w:space="0" w:color="auto"/>
                <w:left w:val="none" w:sz="0" w:space="0" w:color="auto"/>
                <w:bottom w:val="none" w:sz="0" w:space="0" w:color="auto"/>
                <w:right w:val="none" w:sz="0" w:space="0" w:color="auto"/>
              </w:divBdr>
            </w:div>
            <w:div w:id="150760902">
              <w:marLeft w:val="0"/>
              <w:marRight w:val="0"/>
              <w:marTop w:val="0"/>
              <w:marBottom w:val="0"/>
              <w:divBdr>
                <w:top w:val="none" w:sz="0" w:space="0" w:color="auto"/>
                <w:left w:val="none" w:sz="0" w:space="0" w:color="auto"/>
                <w:bottom w:val="none" w:sz="0" w:space="0" w:color="auto"/>
                <w:right w:val="none" w:sz="0" w:space="0" w:color="auto"/>
              </w:divBdr>
            </w:div>
            <w:div w:id="170878785">
              <w:marLeft w:val="0"/>
              <w:marRight w:val="0"/>
              <w:marTop w:val="0"/>
              <w:marBottom w:val="0"/>
              <w:divBdr>
                <w:top w:val="none" w:sz="0" w:space="0" w:color="auto"/>
                <w:left w:val="none" w:sz="0" w:space="0" w:color="auto"/>
                <w:bottom w:val="none" w:sz="0" w:space="0" w:color="auto"/>
                <w:right w:val="none" w:sz="0" w:space="0" w:color="auto"/>
              </w:divBdr>
            </w:div>
            <w:div w:id="211844168">
              <w:marLeft w:val="0"/>
              <w:marRight w:val="0"/>
              <w:marTop w:val="0"/>
              <w:marBottom w:val="0"/>
              <w:divBdr>
                <w:top w:val="none" w:sz="0" w:space="0" w:color="auto"/>
                <w:left w:val="none" w:sz="0" w:space="0" w:color="auto"/>
                <w:bottom w:val="none" w:sz="0" w:space="0" w:color="auto"/>
                <w:right w:val="none" w:sz="0" w:space="0" w:color="auto"/>
              </w:divBdr>
            </w:div>
            <w:div w:id="264702256">
              <w:marLeft w:val="0"/>
              <w:marRight w:val="0"/>
              <w:marTop w:val="0"/>
              <w:marBottom w:val="0"/>
              <w:divBdr>
                <w:top w:val="none" w:sz="0" w:space="0" w:color="auto"/>
                <w:left w:val="none" w:sz="0" w:space="0" w:color="auto"/>
                <w:bottom w:val="none" w:sz="0" w:space="0" w:color="auto"/>
                <w:right w:val="none" w:sz="0" w:space="0" w:color="auto"/>
              </w:divBdr>
            </w:div>
            <w:div w:id="280189748">
              <w:marLeft w:val="0"/>
              <w:marRight w:val="0"/>
              <w:marTop w:val="0"/>
              <w:marBottom w:val="0"/>
              <w:divBdr>
                <w:top w:val="none" w:sz="0" w:space="0" w:color="auto"/>
                <w:left w:val="none" w:sz="0" w:space="0" w:color="auto"/>
                <w:bottom w:val="none" w:sz="0" w:space="0" w:color="auto"/>
                <w:right w:val="none" w:sz="0" w:space="0" w:color="auto"/>
              </w:divBdr>
            </w:div>
            <w:div w:id="335810759">
              <w:marLeft w:val="0"/>
              <w:marRight w:val="0"/>
              <w:marTop w:val="0"/>
              <w:marBottom w:val="0"/>
              <w:divBdr>
                <w:top w:val="none" w:sz="0" w:space="0" w:color="auto"/>
                <w:left w:val="none" w:sz="0" w:space="0" w:color="auto"/>
                <w:bottom w:val="none" w:sz="0" w:space="0" w:color="auto"/>
                <w:right w:val="none" w:sz="0" w:space="0" w:color="auto"/>
              </w:divBdr>
            </w:div>
            <w:div w:id="343288822">
              <w:marLeft w:val="0"/>
              <w:marRight w:val="0"/>
              <w:marTop w:val="0"/>
              <w:marBottom w:val="0"/>
              <w:divBdr>
                <w:top w:val="none" w:sz="0" w:space="0" w:color="auto"/>
                <w:left w:val="none" w:sz="0" w:space="0" w:color="auto"/>
                <w:bottom w:val="none" w:sz="0" w:space="0" w:color="auto"/>
                <w:right w:val="none" w:sz="0" w:space="0" w:color="auto"/>
              </w:divBdr>
            </w:div>
            <w:div w:id="369493678">
              <w:marLeft w:val="0"/>
              <w:marRight w:val="0"/>
              <w:marTop w:val="0"/>
              <w:marBottom w:val="0"/>
              <w:divBdr>
                <w:top w:val="none" w:sz="0" w:space="0" w:color="auto"/>
                <w:left w:val="none" w:sz="0" w:space="0" w:color="auto"/>
                <w:bottom w:val="none" w:sz="0" w:space="0" w:color="auto"/>
                <w:right w:val="none" w:sz="0" w:space="0" w:color="auto"/>
              </w:divBdr>
            </w:div>
            <w:div w:id="375744510">
              <w:marLeft w:val="0"/>
              <w:marRight w:val="0"/>
              <w:marTop w:val="0"/>
              <w:marBottom w:val="0"/>
              <w:divBdr>
                <w:top w:val="none" w:sz="0" w:space="0" w:color="auto"/>
                <w:left w:val="none" w:sz="0" w:space="0" w:color="auto"/>
                <w:bottom w:val="none" w:sz="0" w:space="0" w:color="auto"/>
                <w:right w:val="none" w:sz="0" w:space="0" w:color="auto"/>
              </w:divBdr>
            </w:div>
            <w:div w:id="387538178">
              <w:marLeft w:val="0"/>
              <w:marRight w:val="0"/>
              <w:marTop w:val="0"/>
              <w:marBottom w:val="0"/>
              <w:divBdr>
                <w:top w:val="none" w:sz="0" w:space="0" w:color="auto"/>
                <w:left w:val="none" w:sz="0" w:space="0" w:color="auto"/>
                <w:bottom w:val="none" w:sz="0" w:space="0" w:color="auto"/>
                <w:right w:val="none" w:sz="0" w:space="0" w:color="auto"/>
              </w:divBdr>
            </w:div>
            <w:div w:id="440999449">
              <w:marLeft w:val="0"/>
              <w:marRight w:val="0"/>
              <w:marTop w:val="0"/>
              <w:marBottom w:val="0"/>
              <w:divBdr>
                <w:top w:val="none" w:sz="0" w:space="0" w:color="auto"/>
                <w:left w:val="none" w:sz="0" w:space="0" w:color="auto"/>
                <w:bottom w:val="none" w:sz="0" w:space="0" w:color="auto"/>
                <w:right w:val="none" w:sz="0" w:space="0" w:color="auto"/>
              </w:divBdr>
            </w:div>
            <w:div w:id="453253366">
              <w:marLeft w:val="0"/>
              <w:marRight w:val="0"/>
              <w:marTop w:val="0"/>
              <w:marBottom w:val="0"/>
              <w:divBdr>
                <w:top w:val="none" w:sz="0" w:space="0" w:color="auto"/>
                <w:left w:val="none" w:sz="0" w:space="0" w:color="auto"/>
                <w:bottom w:val="none" w:sz="0" w:space="0" w:color="auto"/>
                <w:right w:val="none" w:sz="0" w:space="0" w:color="auto"/>
              </w:divBdr>
            </w:div>
            <w:div w:id="496187430">
              <w:marLeft w:val="0"/>
              <w:marRight w:val="0"/>
              <w:marTop w:val="0"/>
              <w:marBottom w:val="0"/>
              <w:divBdr>
                <w:top w:val="none" w:sz="0" w:space="0" w:color="auto"/>
                <w:left w:val="none" w:sz="0" w:space="0" w:color="auto"/>
                <w:bottom w:val="none" w:sz="0" w:space="0" w:color="auto"/>
                <w:right w:val="none" w:sz="0" w:space="0" w:color="auto"/>
              </w:divBdr>
            </w:div>
            <w:div w:id="537669748">
              <w:marLeft w:val="0"/>
              <w:marRight w:val="0"/>
              <w:marTop w:val="0"/>
              <w:marBottom w:val="0"/>
              <w:divBdr>
                <w:top w:val="none" w:sz="0" w:space="0" w:color="auto"/>
                <w:left w:val="none" w:sz="0" w:space="0" w:color="auto"/>
                <w:bottom w:val="none" w:sz="0" w:space="0" w:color="auto"/>
                <w:right w:val="none" w:sz="0" w:space="0" w:color="auto"/>
              </w:divBdr>
            </w:div>
            <w:div w:id="639310135">
              <w:marLeft w:val="0"/>
              <w:marRight w:val="0"/>
              <w:marTop w:val="0"/>
              <w:marBottom w:val="0"/>
              <w:divBdr>
                <w:top w:val="none" w:sz="0" w:space="0" w:color="auto"/>
                <w:left w:val="none" w:sz="0" w:space="0" w:color="auto"/>
                <w:bottom w:val="none" w:sz="0" w:space="0" w:color="auto"/>
                <w:right w:val="none" w:sz="0" w:space="0" w:color="auto"/>
              </w:divBdr>
            </w:div>
            <w:div w:id="672994345">
              <w:marLeft w:val="0"/>
              <w:marRight w:val="0"/>
              <w:marTop w:val="0"/>
              <w:marBottom w:val="0"/>
              <w:divBdr>
                <w:top w:val="none" w:sz="0" w:space="0" w:color="auto"/>
                <w:left w:val="none" w:sz="0" w:space="0" w:color="auto"/>
                <w:bottom w:val="none" w:sz="0" w:space="0" w:color="auto"/>
                <w:right w:val="none" w:sz="0" w:space="0" w:color="auto"/>
              </w:divBdr>
            </w:div>
            <w:div w:id="766317257">
              <w:marLeft w:val="0"/>
              <w:marRight w:val="0"/>
              <w:marTop w:val="0"/>
              <w:marBottom w:val="0"/>
              <w:divBdr>
                <w:top w:val="none" w:sz="0" w:space="0" w:color="auto"/>
                <w:left w:val="none" w:sz="0" w:space="0" w:color="auto"/>
                <w:bottom w:val="none" w:sz="0" w:space="0" w:color="auto"/>
                <w:right w:val="none" w:sz="0" w:space="0" w:color="auto"/>
              </w:divBdr>
            </w:div>
            <w:div w:id="783765777">
              <w:marLeft w:val="0"/>
              <w:marRight w:val="0"/>
              <w:marTop w:val="0"/>
              <w:marBottom w:val="0"/>
              <w:divBdr>
                <w:top w:val="none" w:sz="0" w:space="0" w:color="auto"/>
                <w:left w:val="none" w:sz="0" w:space="0" w:color="auto"/>
                <w:bottom w:val="none" w:sz="0" w:space="0" w:color="auto"/>
                <w:right w:val="none" w:sz="0" w:space="0" w:color="auto"/>
              </w:divBdr>
            </w:div>
            <w:div w:id="785389178">
              <w:marLeft w:val="0"/>
              <w:marRight w:val="0"/>
              <w:marTop w:val="0"/>
              <w:marBottom w:val="0"/>
              <w:divBdr>
                <w:top w:val="none" w:sz="0" w:space="0" w:color="auto"/>
                <w:left w:val="none" w:sz="0" w:space="0" w:color="auto"/>
                <w:bottom w:val="none" w:sz="0" w:space="0" w:color="auto"/>
                <w:right w:val="none" w:sz="0" w:space="0" w:color="auto"/>
              </w:divBdr>
            </w:div>
            <w:div w:id="787427762">
              <w:marLeft w:val="0"/>
              <w:marRight w:val="0"/>
              <w:marTop w:val="0"/>
              <w:marBottom w:val="0"/>
              <w:divBdr>
                <w:top w:val="none" w:sz="0" w:space="0" w:color="auto"/>
                <w:left w:val="none" w:sz="0" w:space="0" w:color="auto"/>
                <w:bottom w:val="none" w:sz="0" w:space="0" w:color="auto"/>
                <w:right w:val="none" w:sz="0" w:space="0" w:color="auto"/>
              </w:divBdr>
            </w:div>
            <w:div w:id="861406742">
              <w:marLeft w:val="0"/>
              <w:marRight w:val="0"/>
              <w:marTop w:val="0"/>
              <w:marBottom w:val="0"/>
              <w:divBdr>
                <w:top w:val="none" w:sz="0" w:space="0" w:color="auto"/>
                <w:left w:val="none" w:sz="0" w:space="0" w:color="auto"/>
                <w:bottom w:val="none" w:sz="0" w:space="0" w:color="auto"/>
                <w:right w:val="none" w:sz="0" w:space="0" w:color="auto"/>
              </w:divBdr>
            </w:div>
            <w:div w:id="902570151">
              <w:marLeft w:val="0"/>
              <w:marRight w:val="0"/>
              <w:marTop w:val="0"/>
              <w:marBottom w:val="0"/>
              <w:divBdr>
                <w:top w:val="none" w:sz="0" w:space="0" w:color="auto"/>
                <w:left w:val="none" w:sz="0" w:space="0" w:color="auto"/>
                <w:bottom w:val="none" w:sz="0" w:space="0" w:color="auto"/>
                <w:right w:val="none" w:sz="0" w:space="0" w:color="auto"/>
              </w:divBdr>
            </w:div>
            <w:div w:id="914053313">
              <w:marLeft w:val="0"/>
              <w:marRight w:val="0"/>
              <w:marTop w:val="0"/>
              <w:marBottom w:val="0"/>
              <w:divBdr>
                <w:top w:val="none" w:sz="0" w:space="0" w:color="auto"/>
                <w:left w:val="none" w:sz="0" w:space="0" w:color="auto"/>
                <w:bottom w:val="none" w:sz="0" w:space="0" w:color="auto"/>
                <w:right w:val="none" w:sz="0" w:space="0" w:color="auto"/>
              </w:divBdr>
            </w:div>
            <w:div w:id="941839922">
              <w:marLeft w:val="0"/>
              <w:marRight w:val="0"/>
              <w:marTop w:val="0"/>
              <w:marBottom w:val="0"/>
              <w:divBdr>
                <w:top w:val="none" w:sz="0" w:space="0" w:color="auto"/>
                <w:left w:val="none" w:sz="0" w:space="0" w:color="auto"/>
                <w:bottom w:val="none" w:sz="0" w:space="0" w:color="auto"/>
                <w:right w:val="none" w:sz="0" w:space="0" w:color="auto"/>
              </w:divBdr>
            </w:div>
            <w:div w:id="958145656">
              <w:marLeft w:val="0"/>
              <w:marRight w:val="0"/>
              <w:marTop w:val="0"/>
              <w:marBottom w:val="0"/>
              <w:divBdr>
                <w:top w:val="none" w:sz="0" w:space="0" w:color="auto"/>
                <w:left w:val="none" w:sz="0" w:space="0" w:color="auto"/>
                <w:bottom w:val="none" w:sz="0" w:space="0" w:color="auto"/>
                <w:right w:val="none" w:sz="0" w:space="0" w:color="auto"/>
              </w:divBdr>
            </w:div>
            <w:div w:id="978608115">
              <w:marLeft w:val="0"/>
              <w:marRight w:val="0"/>
              <w:marTop w:val="0"/>
              <w:marBottom w:val="0"/>
              <w:divBdr>
                <w:top w:val="none" w:sz="0" w:space="0" w:color="auto"/>
                <w:left w:val="none" w:sz="0" w:space="0" w:color="auto"/>
                <w:bottom w:val="none" w:sz="0" w:space="0" w:color="auto"/>
                <w:right w:val="none" w:sz="0" w:space="0" w:color="auto"/>
              </w:divBdr>
            </w:div>
            <w:div w:id="1075280032">
              <w:marLeft w:val="0"/>
              <w:marRight w:val="0"/>
              <w:marTop w:val="0"/>
              <w:marBottom w:val="0"/>
              <w:divBdr>
                <w:top w:val="none" w:sz="0" w:space="0" w:color="auto"/>
                <w:left w:val="none" w:sz="0" w:space="0" w:color="auto"/>
                <w:bottom w:val="none" w:sz="0" w:space="0" w:color="auto"/>
                <w:right w:val="none" w:sz="0" w:space="0" w:color="auto"/>
              </w:divBdr>
            </w:div>
            <w:div w:id="1079325198">
              <w:marLeft w:val="0"/>
              <w:marRight w:val="0"/>
              <w:marTop w:val="0"/>
              <w:marBottom w:val="0"/>
              <w:divBdr>
                <w:top w:val="none" w:sz="0" w:space="0" w:color="auto"/>
                <w:left w:val="none" w:sz="0" w:space="0" w:color="auto"/>
                <w:bottom w:val="none" w:sz="0" w:space="0" w:color="auto"/>
                <w:right w:val="none" w:sz="0" w:space="0" w:color="auto"/>
              </w:divBdr>
            </w:div>
            <w:div w:id="1079912107">
              <w:marLeft w:val="0"/>
              <w:marRight w:val="0"/>
              <w:marTop w:val="0"/>
              <w:marBottom w:val="0"/>
              <w:divBdr>
                <w:top w:val="none" w:sz="0" w:space="0" w:color="auto"/>
                <w:left w:val="none" w:sz="0" w:space="0" w:color="auto"/>
                <w:bottom w:val="none" w:sz="0" w:space="0" w:color="auto"/>
                <w:right w:val="none" w:sz="0" w:space="0" w:color="auto"/>
              </w:divBdr>
            </w:div>
            <w:div w:id="1100106285">
              <w:marLeft w:val="0"/>
              <w:marRight w:val="0"/>
              <w:marTop w:val="0"/>
              <w:marBottom w:val="0"/>
              <w:divBdr>
                <w:top w:val="none" w:sz="0" w:space="0" w:color="auto"/>
                <w:left w:val="none" w:sz="0" w:space="0" w:color="auto"/>
                <w:bottom w:val="none" w:sz="0" w:space="0" w:color="auto"/>
                <w:right w:val="none" w:sz="0" w:space="0" w:color="auto"/>
              </w:divBdr>
            </w:div>
            <w:div w:id="1100372409">
              <w:marLeft w:val="0"/>
              <w:marRight w:val="0"/>
              <w:marTop w:val="0"/>
              <w:marBottom w:val="0"/>
              <w:divBdr>
                <w:top w:val="none" w:sz="0" w:space="0" w:color="auto"/>
                <w:left w:val="none" w:sz="0" w:space="0" w:color="auto"/>
                <w:bottom w:val="none" w:sz="0" w:space="0" w:color="auto"/>
                <w:right w:val="none" w:sz="0" w:space="0" w:color="auto"/>
              </w:divBdr>
            </w:div>
            <w:div w:id="1128474772">
              <w:marLeft w:val="0"/>
              <w:marRight w:val="0"/>
              <w:marTop w:val="0"/>
              <w:marBottom w:val="0"/>
              <w:divBdr>
                <w:top w:val="none" w:sz="0" w:space="0" w:color="auto"/>
                <w:left w:val="none" w:sz="0" w:space="0" w:color="auto"/>
                <w:bottom w:val="none" w:sz="0" w:space="0" w:color="auto"/>
                <w:right w:val="none" w:sz="0" w:space="0" w:color="auto"/>
              </w:divBdr>
            </w:div>
            <w:div w:id="1179001139">
              <w:marLeft w:val="0"/>
              <w:marRight w:val="0"/>
              <w:marTop w:val="0"/>
              <w:marBottom w:val="0"/>
              <w:divBdr>
                <w:top w:val="none" w:sz="0" w:space="0" w:color="auto"/>
                <w:left w:val="none" w:sz="0" w:space="0" w:color="auto"/>
                <w:bottom w:val="none" w:sz="0" w:space="0" w:color="auto"/>
                <w:right w:val="none" w:sz="0" w:space="0" w:color="auto"/>
              </w:divBdr>
            </w:div>
            <w:div w:id="1204367416">
              <w:marLeft w:val="0"/>
              <w:marRight w:val="0"/>
              <w:marTop w:val="0"/>
              <w:marBottom w:val="0"/>
              <w:divBdr>
                <w:top w:val="none" w:sz="0" w:space="0" w:color="auto"/>
                <w:left w:val="none" w:sz="0" w:space="0" w:color="auto"/>
                <w:bottom w:val="none" w:sz="0" w:space="0" w:color="auto"/>
                <w:right w:val="none" w:sz="0" w:space="0" w:color="auto"/>
              </w:divBdr>
            </w:div>
            <w:div w:id="1447650951">
              <w:marLeft w:val="0"/>
              <w:marRight w:val="0"/>
              <w:marTop w:val="0"/>
              <w:marBottom w:val="0"/>
              <w:divBdr>
                <w:top w:val="none" w:sz="0" w:space="0" w:color="auto"/>
                <w:left w:val="none" w:sz="0" w:space="0" w:color="auto"/>
                <w:bottom w:val="none" w:sz="0" w:space="0" w:color="auto"/>
                <w:right w:val="none" w:sz="0" w:space="0" w:color="auto"/>
              </w:divBdr>
            </w:div>
            <w:div w:id="1450465252">
              <w:marLeft w:val="0"/>
              <w:marRight w:val="0"/>
              <w:marTop w:val="0"/>
              <w:marBottom w:val="0"/>
              <w:divBdr>
                <w:top w:val="none" w:sz="0" w:space="0" w:color="auto"/>
                <w:left w:val="none" w:sz="0" w:space="0" w:color="auto"/>
                <w:bottom w:val="none" w:sz="0" w:space="0" w:color="auto"/>
                <w:right w:val="none" w:sz="0" w:space="0" w:color="auto"/>
              </w:divBdr>
            </w:div>
            <w:div w:id="1460954543">
              <w:marLeft w:val="0"/>
              <w:marRight w:val="0"/>
              <w:marTop w:val="0"/>
              <w:marBottom w:val="0"/>
              <w:divBdr>
                <w:top w:val="none" w:sz="0" w:space="0" w:color="auto"/>
                <w:left w:val="none" w:sz="0" w:space="0" w:color="auto"/>
                <w:bottom w:val="none" w:sz="0" w:space="0" w:color="auto"/>
                <w:right w:val="none" w:sz="0" w:space="0" w:color="auto"/>
              </w:divBdr>
            </w:div>
            <w:div w:id="1479107279">
              <w:marLeft w:val="0"/>
              <w:marRight w:val="0"/>
              <w:marTop w:val="0"/>
              <w:marBottom w:val="0"/>
              <w:divBdr>
                <w:top w:val="none" w:sz="0" w:space="0" w:color="auto"/>
                <w:left w:val="none" w:sz="0" w:space="0" w:color="auto"/>
                <w:bottom w:val="none" w:sz="0" w:space="0" w:color="auto"/>
                <w:right w:val="none" w:sz="0" w:space="0" w:color="auto"/>
              </w:divBdr>
            </w:div>
            <w:div w:id="1487673087">
              <w:marLeft w:val="0"/>
              <w:marRight w:val="0"/>
              <w:marTop w:val="0"/>
              <w:marBottom w:val="0"/>
              <w:divBdr>
                <w:top w:val="none" w:sz="0" w:space="0" w:color="auto"/>
                <w:left w:val="none" w:sz="0" w:space="0" w:color="auto"/>
                <w:bottom w:val="none" w:sz="0" w:space="0" w:color="auto"/>
                <w:right w:val="none" w:sz="0" w:space="0" w:color="auto"/>
              </w:divBdr>
            </w:div>
            <w:div w:id="1549874947">
              <w:marLeft w:val="0"/>
              <w:marRight w:val="0"/>
              <w:marTop w:val="0"/>
              <w:marBottom w:val="0"/>
              <w:divBdr>
                <w:top w:val="none" w:sz="0" w:space="0" w:color="auto"/>
                <w:left w:val="none" w:sz="0" w:space="0" w:color="auto"/>
                <w:bottom w:val="none" w:sz="0" w:space="0" w:color="auto"/>
                <w:right w:val="none" w:sz="0" w:space="0" w:color="auto"/>
              </w:divBdr>
            </w:div>
            <w:div w:id="1660117163">
              <w:marLeft w:val="0"/>
              <w:marRight w:val="0"/>
              <w:marTop w:val="0"/>
              <w:marBottom w:val="0"/>
              <w:divBdr>
                <w:top w:val="none" w:sz="0" w:space="0" w:color="auto"/>
                <w:left w:val="none" w:sz="0" w:space="0" w:color="auto"/>
                <w:bottom w:val="none" w:sz="0" w:space="0" w:color="auto"/>
                <w:right w:val="none" w:sz="0" w:space="0" w:color="auto"/>
              </w:divBdr>
            </w:div>
            <w:div w:id="1665813164">
              <w:marLeft w:val="0"/>
              <w:marRight w:val="0"/>
              <w:marTop w:val="0"/>
              <w:marBottom w:val="0"/>
              <w:divBdr>
                <w:top w:val="none" w:sz="0" w:space="0" w:color="auto"/>
                <w:left w:val="none" w:sz="0" w:space="0" w:color="auto"/>
                <w:bottom w:val="none" w:sz="0" w:space="0" w:color="auto"/>
                <w:right w:val="none" w:sz="0" w:space="0" w:color="auto"/>
              </w:divBdr>
            </w:div>
            <w:div w:id="1673406864">
              <w:marLeft w:val="0"/>
              <w:marRight w:val="0"/>
              <w:marTop w:val="0"/>
              <w:marBottom w:val="0"/>
              <w:divBdr>
                <w:top w:val="none" w:sz="0" w:space="0" w:color="auto"/>
                <w:left w:val="none" w:sz="0" w:space="0" w:color="auto"/>
                <w:bottom w:val="none" w:sz="0" w:space="0" w:color="auto"/>
                <w:right w:val="none" w:sz="0" w:space="0" w:color="auto"/>
              </w:divBdr>
            </w:div>
            <w:div w:id="1708525624">
              <w:marLeft w:val="0"/>
              <w:marRight w:val="0"/>
              <w:marTop w:val="0"/>
              <w:marBottom w:val="0"/>
              <w:divBdr>
                <w:top w:val="none" w:sz="0" w:space="0" w:color="auto"/>
                <w:left w:val="none" w:sz="0" w:space="0" w:color="auto"/>
                <w:bottom w:val="none" w:sz="0" w:space="0" w:color="auto"/>
                <w:right w:val="none" w:sz="0" w:space="0" w:color="auto"/>
              </w:divBdr>
            </w:div>
            <w:div w:id="1715420438">
              <w:marLeft w:val="0"/>
              <w:marRight w:val="0"/>
              <w:marTop w:val="0"/>
              <w:marBottom w:val="0"/>
              <w:divBdr>
                <w:top w:val="none" w:sz="0" w:space="0" w:color="auto"/>
                <w:left w:val="none" w:sz="0" w:space="0" w:color="auto"/>
                <w:bottom w:val="none" w:sz="0" w:space="0" w:color="auto"/>
                <w:right w:val="none" w:sz="0" w:space="0" w:color="auto"/>
              </w:divBdr>
            </w:div>
            <w:div w:id="1818716765">
              <w:marLeft w:val="0"/>
              <w:marRight w:val="0"/>
              <w:marTop w:val="0"/>
              <w:marBottom w:val="0"/>
              <w:divBdr>
                <w:top w:val="none" w:sz="0" w:space="0" w:color="auto"/>
                <w:left w:val="none" w:sz="0" w:space="0" w:color="auto"/>
                <w:bottom w:val="none" w:sz="0" w:space="0" w:color="auto"/>
                <w:right w:val="none" w:sz="0" w:space="0" w:color="auto"/>
              </w:divBdr>
            </w:div>
            <w:div w:id="1824271617">
              <w:marLeft w:val="0"/>
              <w:marRight w:val="0"/>
              <w:marTop w:val="0"/>
              <w:marBottom w:val="0"/>
              <w:divBdr>
                <w:top w:val="none" w:sz="0" w:space="0" w:color="auto"/>
                <w:left w:val="none" w:sz="0" w:space="0" w:color="auto"/>
                <w:bottom w:val="none" w:sz="0" w:space="0" w:color="auto"/>
                <w:right w:val="none" w:sz="0" w:space="0" w:color="auto"/>
              </w:divBdr>
            </w:div>
            <w:div w:id="1893076386">
              <w:marLeft w:val="0"/>
              <w:marRight w:val="0"/>
              <w:marTop w:val="0"/>
              <w:marBottom w:val="0"/>
              <w:divBdr>
                <w:top w:val="none" w:sz="0" w:space="0" w:color="auto"/>
                <w:left w:val="none" w:sz="0" w:space="0" w:color="auto"/>
                <w:bottom w:val="none" w:sz="0" w:space="0" w:color="auto"/>
                <w:right w:val="none" w:sz="0" w:space="0" w:color="auto"/>
              </w:divBdr>
            </w:div>
            <w:div w:id="1922058552">
              <w:marLeft w:val="0"/>
              <w:marRight w:val="0"/>
              <w:marTop w:val="0"/>
              <w:marBottom w:val="0"/>
              <w:divBdr>
                <w:top w:val="none" w:sz="0" w:space="0" w:color="auto"/>
                <w:left w:val="none" w:sz="0" w:space="0" w:color="auto"/>
                <w:bottom w:val="none" w:sz="0" w:space="0" w:color="auto"/>
                <w:right w:val="none" w:sz="0" w:space="0" w:color="auto"/>
              </w:divBdr>
            </w:div>
            <w:div w:id="1978605290">
              <w:marLeft w:val="0"/>
              <w:marRight w:val="0"/>
              <w:marTop w:val="0"/>
              <w:marBottom w:val="0"/>
              <w:divBdr>
                <w:top w:val="none" w:sz="0" w:space="0" w:color="auto"/>
                <w:left w:val="none" w:sz="0" w:space="0" w:color="auto"/>
                <w:bottom w:val="none" w:sz="0" w:space="0" w:color="auto"/>
                <w:right w:val="none" w:sz="0" w:space="0" w:color="auto"/>
              </w:divBdr>
            </w:div>
            <w:div w:id="2006084448">
              <w:marLeft w:val="0"/>
              <w:marRight w:val="0"/>
              <w:marTop w:val="0"/>
              <w:marBottom w:val="0"/>
              <w:divBdr>
                <w:top w:val="none" w:sz="0" w:space="0" w:color="auto"/>
                <w:left w:val="none" w:sz="0" w:space="0" w:color="auto"/>
                <w:bottom w:val="none" w:sz="0" w:space="0" w:color="auto"/>
                <w:right w:val="none" w:sz="0" w:space="0" w:color="auto"/>
              </w:divBdr>
            </w:div>
            <w:div w:id="2076467994">
              <w:marLeft w:val="0"/>
              <w:marRight w:val="0"/>
              <w:marTop w:val="0"/>
              <w:marBottom w:val="0"/>
              <w:divBdr>
                <w:top w:val="none" w:sz="0" w:space="0" w:color="auto"/>
                <w:left w:val="none" w:sz="0" w:space="0" w:color="auto"/>
                <w:bottom w:val="none" w:sz="0" w:space="0" w:color="auto"/>
                <w:right w:val="none" w:sz="0" w:space="0" w:color="auto"/>
              </w:divBdr>
            </w:div>
            <w:div w:id="2098205692">
              <w:marLeft w:val="0"/>
              <w:marRight w:val="0"/>
              <w:marTop w:val="0"/>
              <w:marBottom w:val="0"/>
              <w:divBdr>
                <w:top w:val="none" w:sz="0" w:space="0" w:color="auto"/>
                <w:left w:val="none" w:sz="0" w:space="0" w:color="auto"/>
                <w:bottom w:val="none" w:sz="0" w:space="0" w:color="auto"/>
                <w:right w:val="none" w:sz="0" w:space="0" w:color="auto"/>
              </w:divBdr>
            </w:div>
            <w:div w:id="2105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8048">
      <w:bodyDiv w:val="1"/>
      <w:marLeft w:val="0"/>
      <w:marRight w:val="0"/>
      <w:marTop w:val="0"/>
      <w:marBottom w:val="0"/>
      <w:divBdr>
        <w:top w:val="none" w:sz="0" w:space="0" w:color="auto"/>
        <w:left w:val="none" w:sz="0" w:space="0" w:color="auto"/>
        <w:bottom w:val="none" w:sz="0" w:space="0" w:color="auto"/>
        <w:right w:val="none" w:sz="0" w:space="0" w:color="auto"/>
      </w:divBdr>
      <w:divsChild>
        <w:div w:id="1288203040">
          <w:marLeft w:val="0"/>
          <w:marRight w:val="0"/>
          <w:marTop w:val="0"/>
          <w:marBottom w:val="0"/>
          <w:divBdr>
            <w:top w:val="none" w:sz="0" w:space="0" w:color="auto"/>
            <w:left w:val="none" w:sz="0" w:space="0" w:color="auto"/>
            <w:bottom w:val="none" w:sz="0" w:space="0" w:color="auto"/>
            <w:right w:val="none" w:sz="0" w:space="0" w:color="auto"/>
          </w:divBdr>
          <w:divsChild>
            <w:div w:id="18168444">
              <w:marLeft w:val="0"/>
              <w:marRight w:val="0"/>
              <w:marTop w:val="0"/>
              <w:marBottom w:val="0"/>
              <w:divBdr>
                <w:top w:val="none" w:sz="0" w:space="0" w:color="auto"/>
                <w:left w:val="none" w:sz="0" w:space="0" w:color="auto"/>
                <w:bottom w:val="none" w:sz="0" w:space="0" w:color="auto"/>
                <w:right w:val="none" w:sz="0" w:space="0" w:color="auto"/>
              </w:divBdr>
            </w:div>
            <w:div w:id="21320617">
              <w:marLeft w:val="0"/>
              <w:marRight w:val="0"/>
              <w:marTop w:val="0"/>
              <w:marBottom w:val="0"/>
              <w:divBdr>
                <w:top w:val="none" w:sz="0" w:space="0" w:color="auto"/>
                <w:left w:val="none" w:sz="0" w:space="0" w:color="auto"/>
                <w:bottom w:val="none" w:sz="0" w:space="0" w:color="auto"/>
                <w:right w:val="none" w:sz="0" w:space="0" w:color="auto"/>
              </w:divBdr>
            </w:div>
            <w:div w:id="57754737">
              <w:marLeft w:val="0"/>
              <w:marRight w:val="0"/>
              <w:marTop w:val="0"/>
              <w:marBottom w:val="0"/>
              <w:divBdr>
                <w:top w:val="none" w:sz="0" w:space="0" w:color="auto"/>
                <w:left w:val="none" w:sz="0" w:space="0" w:color="auto"/>
                <w:bottom w:val="none" w:sz="0" w:space="0" w:color="auto"/>
                <w:right w:val="none" w:sz="0" w:space="0" w:color="auto"/>
              </w:divBdr>
            </w:div>
            <w:div w:id="69542206">
              <w:marLeft w:val="0"/>
              <w:marRight w:val="0"/>
              <w:marTop w:val="0"/>
              <w:marBottom w:val="0"/>
              <w:divBdr>
                <w:top w:val="none" w:sz="0" w:space="0" w:color="auto"/>
                <w:left w:val="none" w:sz="0" w:space="0" w:color="auto"/>
                <w:bottom w:val="none" w:sz="0" w:space="0" w:color="auto"/>
                <w:right w:val="none" w:sz="0" w:space="0" w:color="auto"/>
              </w:divBdr>
            </w:div>
            <w:div w:id="90662957">
              <w:marLeft w:val="0"/>
              <w:marRight w:val="0"/>
              <w:marTop w:val="0"/>
              <w:marBottom w:val="0"/>
              <w:divBdr>
                <w:top w:val="none" w:sz="0" w:space="0" w:color="auto"/>
                <w:left w:val="none" w:sz="0" w:space="0" w:color="auto"/>
                <w:bottom w:val="none" w:sz="0" w:space="0" w:color="auto"/>
                <w:right w:val="none" w:sz="0" w:space="0" w:color="auto"/>
              </w:divBdr>
            </w:div>
            <w:div w:id="125204105">
              <w:marLeft w:val="0"/>
              <w:marRight w:val="0"/>
              <w:marTop w:val="0"/>
              <w:marBottom w:val="0"/>
              <w:divBdr>
                <w:top w:val="none" w:sz="0" w:space="0" w:color="auto"/>
                <w:left w:val="none" w:sz="0" w:space="0" w:color="auto"/>
                <w:bottom w:val="none" w:sz="0" w:space="0" w:color="auto"/>
                <w:right w:val="none" w:sz="0" w:space="0" w:color="auto"/>
              </w:divBdr>
            </w:div>
            <w:div w:id="186874673">
              <w:marLeft w:val="0"/>
              <w:marRight w:val="0"/>
              <w:marTop w:val="0"/>
              <w:marBottom w:val="0"/>
              <w:divBdr>
                <w:top w:val="none" w:sz="0" w:space="0" w:color="auto"/>
                <w:left w:val="none" w:sz="0" w:space="0" w:color="auto"/>
                <w:bottom w:val="none" w:sz="0" w:space="0" w:color="auto"/>
                <w:right w:val="none" w:sz="0" w:space="0" w:color="auto"/>
              </w:divBdr>
            </w:div>
            <w:div w:id="188689390">
              <w:marLeft w:val="0"/>
              <w:marRight w:val="0"/>
              <w:marTop w:val="0"/>
              <w:marBottom w:val="0"/>
              <w:divBdr>
                <w:top w:val="none" w:sz="0" w:space="0" w:color="auto"/>
                <w:left w:val="none" w:sz="0" w:space="0" w:color="auto"/>
                <w:bottom w:val="none" w:sz="0" w:space="0" w:color="auto"/>
                <w:right w:val="none" w:sz="0" w:space="0" w:color="auto"/>
              </w:divBdr>
            </w:div>
            <w:div w:id="220023391">
              <w:marLeft w:val="0"/>
              <w:marRight w:val="0"/>
              <w:marTop w:val="0"/>
              <w:marBottom w:val="0"/>
              <w:divBdr>
                <w:top w:val="none" w:sz="0" w:space="0" w:color="auto"/>
                <w:left w:val="none" w:sz="0" w:space="0" w:color="auto"/>
                <w:bottom w:val="none" w:sz="0" w:space="0" w:color="auto"/>
                <w:right w:val="none" w:sz="0" w:space="0" w:color="auto"/>
              </w:divBdr>
            </w:div>
            <w:div w:id="235479530">
              <w:marLeft w:val="0"/>
              <w:marRight w:val="0"/>
              <w:marTop w:val="0"/>
              <w:marBottom w:val="0"/>
              <w:divBdr>
                <w:top w:val="none" w:sz="0" w:space="0" w:color="auto"/>
                <w:left w:val="none" w:sz="0" w:space="0" w:color="auto"/>
                <w:bottom w:val="none" w:sz="0" w:space="0" w:color="auto"/>
                <w:right w:val="none" w:sz="0" w:space="0" w:color="auto"/>
              </w:divBdr>
            </w:div>
            <w:div w:id="259339115">
              <w:marLeft w:val="0"/>
              <w:marRight w:val="0"/>
              <w:marTop w:val="0"/>
              <w:marBottom w:val="0"/>
              <w:divBdr>
                <w:top w:val="none" w:sz="0" w:space="0" w:color="auto"/>
                <w:left w:val="none" w:sz="0" w:space="0" w:color="auto"/>
                <w:bottom w:val="none" w:sz="0" w:space="0" w:color="auto"/>
                <w:right w:val="none" w:sz="0" w:space="0" w:color="auto"/>
              </w:divBdr>
            </w:div>
            <w:div w:id="268044836">
              <w:marLeft w:val="0"/>
              <w:marRight w:val="0"/>
              <w:marTop w:val="0"/>
              <w:marBottom w:val="0"/>
              <w:divBdr>
                <w:top w:val="none" w:sz="0" w:space="0" w:color="auto"/>
                <w:left w:val="none" w:sz="0" w:space="0" w:color="auto"/>
                <w:bottom w:val="none" w:sz="0" w:space="0" w:color="auto"/>
                <w:right w:val="none" w:sz="0" w:space="0" w:color="auto"/>
              </w:divBdr>
            </w:div>
            <w:div w:id="273023714">
              <w:marLeft w:val="0"/>
              <w:marRight w:val="0"/>
              <w:marTop w:val="0"/>
              <w:marBottom w:val="0"/>
              <w:divBdr>
                <w:top w:val="none" w:sz="0" w:space="0" w:color="auto"/>
                <w:left w:val="none" w:sz="0" w:space="0" w:color="auto"/>
                <w:bottom w:val="none" w:sz="0" w:space="0" w:color="auto"/>
                <w:right w:val="none" w:sz="0" w:space="0" w:color="auto"/>
              </w:divBdr>
            </w:div>
            <w:div w:id="300699277">
              <w:marLeft w:val="0"/>
              <w:marRight w:val="0"/>
              <w:marTop w:val="0"/>
              <w:marBottom w:val="0"/>
              <w:divBdr>
                <w:top w:val="none" w:sz="0" w:space="0" w:color="auto"/>
                <w:left w:val="none" w:sz="0" w:space="0" w:color="auto"/>
                <w:bottom w:val="none" w:sz="0" w:space="0" w:color="auto"/>
                <w:right w:val="none" w:sz="0" w:space="0" w:color="auto"/>
              </w:divBdr>
            </w:div>
            <w:div w:id="305360047">
              <w:marLeft w:val="0"/>
              <w:marRight w:val="0"/>
              <w:marTop w:val="0"/>
              <w:marBottom w:val="0"/>
              <w:divBdr>
                <w:top w:val="none" w:sz="0" w:space="0" w:color="auto"/>
                <w:left w:val="none" w:sz="0" w:space="0" w:color="auto"/>
                <w:bottom w:val="none" w:sz="0" w:space="0" w:color="auto"/>
                <w:right w:val="none" w:sz="0" w:space="0" w:color="auto"/>
              </w:divBdr>
            </w:div>
            <w:div w:id="328868384">
              <w:marLeft w:val="0"/>
              <w:marRight w:val="0"/>
              <w:marTop w:val="0"/>
              <w:marBottom w:val="0"/>
              <w:divBdr>
                <w:top w:val="none" w:sz="0" w:space="0" w:color="auto"/>
                <w:left w:val="none" w:sz="0" w:space="0" w:color="auto"/>
                <w:bottom w:val="none" w:sz="0" w:space="0" w:color="auto"/>
                <w:right w:val="none" w:sz="0" w:space="0" w:color="auto"/>
              </w:divBdr>
            </w:div>
            <w:div w:id="340009369">
              <w:marLeft w:val="0"/>
              <w:marRight w:val="0"/>
              <w:marTop w:val="0"/>
              <w:marBottom w:val="0"/>
              <w:divBdr>
                <w:top w:val="none" w:sz="0" w:space="0" w:color="auto"/>
                <w:left w:val="none" w:sz="0" w:space="0" w:color="auto"/>
                <w:bottom w:val="none" w:sz="0" w:space="0" w:color="auto"/>
                <w:right w:val="none" w:sz="0" w:space="0" w:color="auto"/>
              </w:divBdr>
            </w:div>
            <w:div w:id="367951434">
              <w:marLeft w:val="0"/>
              <w:marRight w:val="0"/>
              <w:marTop w:val="0"/>
              <w:marBottom w:val="0"/>
              <w:divBdr>
                <w:top w:val="none" w:sz="0" w:space="0" w:color="auto"/>
                <w:left w:val="none" w:sz="0" w:space="0" w:color="auto"/>
                <w:bottom w:val="none" w:sz="0" w:space="0" w:color="auto"/>
                <w:right w:val="none" w:sz="0" w:space="0" w:color="auto"/>
              </w:divBdr>
            </w:div>
            <w:div w:id="369457818">
              <w:marLeft w:val="0"/>
              <w:marRight w:val="0"/>
              <w:marTop w:val="0"/>
              <w:marBottom w:val="0"/>
              <w:divBdr>
                <w:top w:val="none" w:sz="0" w:space="0" w:color="auto"/>
                <w:left w:val="none" w:sz="0" w:space="0" w:color="auto"/>
                <w:bottom w:val="none" w:sz="0" w:space="0" w:color="auto"/>
                <w:right w:val="none" w:sz="0" w:space="0" w:color="auto"/>
              </w:divBdr>
            </w:div>
            <w:div w:id="408695899">
              <w:marLeft w:val="0"/>
              <w:marRight w:val="0"/>
              <w:marTop w:val="0"/>
              <w:marBottom w:val="0"/>
              <w:divBdr>
                <w:top w:val="none" w:sz="0" w:space="0" w:color="auto"/>
                <w:left w:val="none" w:sz="0" w:space="0" w:color="auto"/>
                <w:bottom w:val="none" w:sz="0" w:space="0" w:color="auto"/>
                <w:right w:val="none" w:sz="0" w:space="0" w:color="auto"/>
              </w:divBdr>
            </w:div>
            <w:div w:id="455179895">
              <w:marLeft w:val="0"/>
              <w:marRight w:val="0"/>
              <w:marTop w:val="0"/>
              <w:marBottom w:val="0"/>
              <w:divBdr>
                <w:top w:val="none" w:sz="0" w:space="0" w:color="auto"/>
                <w:left w:val="none" w:sz="0" w:space="0" w:color="auto"/>
                <w:bottom w:val="none" w:sz="0" w:space="0" w:color="auto"/>
                <w:right w:val="none" w:sz="0" w:space="0" w:color="auto"/>
              </w:divBdr>
            </w:div>
            <w:div w:id="459808545">
              <w:marLeft w:val="0"/>
              <w:marRight w:val="0"/>
              <w:marTop w:val="0"/>
              <w:marBottom w:val="0"/>
              <w:divBdr>
                <w:top w:val="none" w:sz="0" w:space="0" w:color="auto"/>
                <w:left w:val="none" w:sz="0" w:space="0" w:color="auto"/>
                <w:bottom w:val="none" w:sz="0" w:space="0" w:color="auto"/>
                <w:right w:val="none" w:sz="0" w:space="0" w:color="auto"/>
              </w:divBdr>
            </w:div>
            <w:div w:id="479427342">
              <w:marLeft w:val="0"/>
              <w:marRight w:val="0"/>
              <w:marTop w:val="0"/>
              <w:marBottom w:val="0"/>
              <w:divBdr>
                <w:top w:val="none" w:sz="0" w:space="0" w:color="auto"/>
                <w:left w:val="none" w:sz="0" w:space="0" w:color="auto"/>
                <w:bottom w:val="none" w:sz="0" w:space="0" w:color="auto"/>
                <w:right w:val="none" w:sz="0" w:space="0" w:color="auto"/>
              </w:divBdr>
            </w:div>
            <w:div w:id="482502504">
              <w:marLeft w:val="0"/>
              <w:marRight w:val="0"/>
              <w:marTop w:val="0"/>
              <w:marBottom w:val="0"/>
              <w:divBdr>
                <w:top w:val="none" w:sz="0" w:space="0" w:color="auto"/>
                <w:left w:val="none" w:sz="0" w:space="0" w:color="auto"/>
                <w:bottom w:val="none" w:sz="0" w:space="0" w:color="auto"/>
                <w:right w:val="none" w:sz="0" w:space="0" w:color="auto"/>
              </w:divBdr>
            </w:div>
            <w:div w:id="506016566">
              <w:marLeft w:val="0"/>
              <w:marRight w:val="0"/>
              <w:marTop w:val="0"/>
              <w:marBottom w:val="0"/>
              <w:divBdr>
                <w:top w:val="none" w:sz="0" w:space="0" w:color="auto"/>
                <w:left w:val="none" w:sz="0" w:space="0" w:color="auto"/>
                <w:bottom w:val="none" w:sz="0" w:space="0" w:color="auto"/>
                <w:right w:val="none" w:sz="0" w:space="0" w:color="auto"/>
              </w:divBdr>
            </w:div>
            <w:div w:id="529416732">
              <w:marLeft w:val="0"/>
              <w:marRight w:val="0"/>
              <w:marTop w:val="0"/>
              <w:marBottom w:val="0"/>
              <w:divBdr>
                <w:top w:val="none" w:sz="0" w:space="0" w:color="auto"/>
                <w:left w:val="none" w:sz="0" w:space="0" w:color="auto"/>
                <w:bottom w:val="none" w:sz="0" w:space="0" w:color="auto"/>
                <w:right w:val="none" w:sz="0" w:space="0" w:color="auto"/>
              </w:divBdr>
            </w:div>
            <w:div w:id="549072574">
              <w:marLeft w:val="0"/>
              <w:marRight w:val="0"/>
              <w:marTop w:val="0"/>
              <w:marBottom w:val="0"/>
              <w:divBdr>
                <w:top w:val="none" w:sz="0" w:space="0" w:color="auto"/>
                <w:left w:val="none" w:sz="0" w:space="0" w:color="auto"/>
                <w:bottom w:val="none" w:sz="0" w:space="0" w:color="auto"/>
                <w:right w:val="none" w:sz="0" w:space="0" w:color="auto"/>
              </w:divBdr>
            </w:div>
            <w:div w:id="609626367">
              <w:marLeft w:val="0"/>
              <w:marRight w:val="0"/>
              <w:marTop w:val="0"/>
              <w:marBottom w:val="0"/>
              <w:divBdr>
                <w:top w:val="none" w:sz="0" w:space="0" w:color="auto"/>
                <w:left w:val="none" w:sz="0" w:space="0" w:color="auto"/>
                <w:bottom w:val="none" w:sz="0" w:space="0" w:color="auto"/>
                <w:right w:val="none" w:sz="0" w:space="0" w:color="auto"/>
              </w:divBdr>
            </w:div>
            <w:div w:id="610404436">
              <w:marLeft w:val="0"/>
              <w:marRight w:val="0"/>
              <w:marTop w:val="0"/>
              <w:marBottom w:val="0"/>
              <w:divBdr>
                <w:top w:val="none" w:sz="0" w:space="0" w:color="auto"/>
                <w:left w:val="none" w:sz="0" w:space="0" w:color="auto"/>
                <w:bottom w:val="none" w:sz="0" w:space="0" w:color="auto"/>
                <w:right w:val="none" w:sz="0" w:space="0" w:color="auto"/>
              </w:divBdr>
            </w:div>
            <w:div w:id="616252266">
              <w:marLeft w:val="0"/>
              <w:marRight w:val="0"/>
              <w:marTop w:val="0"/>
              <w:marBottom w:val="0"/>
              <w:divBdr>
                <w:top w:val="none" w:sz="0" w:space="0" w:color="auto"/>
                <w:left w:val="none" w:sz="0" w:space="0" w:color="auto"/>
                <w:bottom w:val="none" w:sz="0" w:space="0" w:color="auto"/>
                <w:right w:val="none" w:sz="0" w:space="0" w:color="auto"/>
              </w:divBdr>
            </w:div>
            <w:div w:id="617565416">
              <w:marLeft w:val="0"/>
              <w:marRight w:val="0"/>
              <w:marTop w:val="0"/>
              <w:marBottom w:val="0"/>
              <w:divBdr>
                <w:top w:val="none" w:sz="0" w:space="0" w:color="auto"/>
                <w:left w:val="none" w:sz="0" w:space="0" w:color="auto"/>
                <w:bottom w:val="none" w:sz="0" w:space="0" w:color="auto"/>
                <w:right w:val="none" w:sz="0" w:space="0" w:color="auto"/>
              </w:divBdr>
            </w:div>
            <w:div w:id="625699659">
              <w:marLeft w:val="0"/>
              <w:marRight w:val="0"/>
              <w:marTop w:val="0"/>
              <w:marBottom w:val="0"/>
              <w:divBdr>
                <w:top w:val="none" w:sz="0" w:space="0" w:color="auto"/>
                <w:left w:val="none" w:sz="0" w:space="0" w:color="auto"/>
                <w:bottom w:val="none" w:sz="0" w:space="0" w:color="auto"/>
                <w:right w:val="none" w:sz="0" w:space="0" w:color="auto"/>
              </w:divBdr>
            </w:div>
            <w:div w:id="644120510">
              <w:marLeft w:val="0"/>
              <w:marRight w:val="0"/>
              <w:marTop w:val="0"/>
              <w:marBottom w:val="0"/>
              <w:divBdr>
                <w:top w:val="none" w:sz="0" w:space="0" w:color="auto"/>
                <w:left w:val="none" w:sz="0" w:space="0" w:color="auto"/>
                <w:bottom w:val="none" w:sz="0" w:space="0" w:color="auto"/>
                <w:right w:val="none" w:sz="0" w:space="0" w:color="auto"/>
              </w:divBdr>
            </w:div>
            <w:div w:id="687752272">
              <w:marLeft w:val="0"/>
              <w:marRight w:val="0"/>
              <w:marTop w:val="0"/>
              <w:marBottom w:val="0"/>
              <w:divBdr>
                <w:top w:val="none" w:sz="0" w:space="0" w:color="auto"/>
                <w:left w:val="none" w:sz="0" w:space="0" w:color="auto"/>
                <w:bottom w:val="none" w:sz="0" w:space="0" w:color="auto"/>
                <w:right w:val="none" w:sz="0" w:space="0" w:color="auto"/>
              </w:divBdr>
            </w:div>
            <w:div w:id="701587719">
              <w:marLeft w:val="0"/>
              <w:marRight w:val="0"/>
              <w:marTop w:val="0"/>
              <w:marBottom w:val="0"/>
              <w:divBdr>
                <w:top w:val="none" w:sz="0" w:space="0" w:color="auto"/>
                <w:left w:val="none" w:sz="0" w:space="0" w:color="auto"/>
                <w:bottom w:val="none" w:sz="0" w:space="0" w:color="auto"/>
                <w:right w:val="none" w:sz="0" w:space="0" w:color="auto"/>
              </w:divBdr>
            </w:div>
            <w:div w:id="733158262">
              <w:marLeft w:val="0"/>
              <w:marRight w:val="0"/>
              <w:marTop w:val="0"/>
              <w:marBottom w:val="0"/>
              <w:divBdr>
                <w:top w:val="none" w:sz="0" w:space="0" w:color="auto"/>
                <w:left w:val="none" w:sz="0" w:space="0" w:color="auto"/>
                <w:bottom w:val="none" w:sz="0" w:space="0" w:color="auto"/>
                <w:right w:val="none" w:sz="0" w:space="0" w:color="auto"/>
              </w:divBdr>
            </w:div>
            <w:div w:id="734401644">
              <w:marLeft w:val="0"/>
              <w:marRight w:val="0"/>
              <w:marTop w:val="0"/>
              <w:marBottom w:val="0"/>
              <w:divBdr>
                <w:top w:val="none" w:sz="0" w:space="0" w:color="auto"/>
                <w:left w:val="none" w:sz="0" w:space="0" w:color="auto"/>
                <w:bottom w:val="none" w:sz="0" w:space="0" w:color="auto"/>
                <w:right w:val="none" w:sz="0" w:space="0" w:color="auto"/>
              </w:divBdr>
            </w:div>
            <w:div w:id="735737565">
              <w:marLeft w:val="0"/>
              <w:marRight w:val="0"/>
              <w:marTop w:val="0"/>
              <w:marBottom w:val="0"/>
              <w:divBdr>
                <w:top w:val="none" w:sz="0" w:space="0" w:color="auto"/>
                <w:left w:val="none" w:sz="0" w:space="0" w:color="auto"/>
                <w:bottom w:val="none" w:sz="0" w:space="0" w:color="auto"/>
                <w:right w:val="none" w:sz="0" w:space="0" w:color="auto"/>
              </w:divBdr>
            </w:div>
            <w:div w:id="773477762">
              <w:marLeft w:val="0"/>
              <w:marRight w:val="0"/>
              <w:marTop w:val="0"/>
              <w:marBottom w:val="0"/>
              <w:divBdr>
                <w:top w:val="none" w:sz="0" w:space="0" w:color="auto"/>
                <w:left w:val="none" w:sz="0" w:space="0" w:color="auto"/>
                <w:bottom w:val="none" w:sz="0" w:space="0" w:color="auto"/>
                <w:right w:val="none" w:sz="0" w:space="0" w:color="auto"/>
              </w:divBdr>
            </w:div>
            <w:div w:id="774330496">
              <w:marLeft w:val="0"/>
              <w:marRight w:val="0"/>
              <w:marTop w:val="0"/>
              <w:marBottom w:val="0"/>
              <w:divBdr>
                <w:top w:val="none" w:sz="0" w:space="0" w:color="auto"/>
                <w:left w:val="none" w:sz="0" w:space="0" w:color="auto"/>
                <w:bottom w:val="none" w:sz="0" w:space="0" w:color="auto"/>
                <w:right w:val="none" w:sz="0" w:space="0" w:color="auto"/>
              </w:divBdr>
            </w:div>
            <w:div w:id="800921329">
              <w:marLeft w:val="0"/>
              <w:marRight w:val="0"/>
              <w:marTop w:val="0"/>
              <w:marBottom w:val="0"/>
              <w:divBdr>
                <w:top w:val="none" w:sz="0" w:space="0" w:color="auto"/>
                <w:left w:val="none" w:sz="0" w:space="0" w:color="auto"/>
                <w:bottom w:val="none" w:sz="0" w:space="0" w:color="auto"/>
                <w:right w:val="none" w:sz="0" w:space="0" w:color="auto"/>
              </w:divBdr>
            </w:div>
            <w:div w:id="812871784">
              <w:marLeft w:val="0"/>
              <w:marRight w:val="0"/>
              <w:marTop w:val="0"/>
              <w:marBottom w:val="0"/>
              <w:divBdr>
                <w:top w:val="none" w:sz="0" w:space="0" w:color="auto"/>
                <w:left w:val="none" w:sz="0" w:space="0" w:color="auto"/>
                <w:bottom w:val="none" w:sz="0" w:space="0" w:color="auto"/>
                <w:right w:val="none" w:sz="0" w:space="0" w:color="auto"/>
              </w:divBdr>
            </w:div>
            <w:div w:id="825320683">
              <w:marLeft w:val="0"/>
              <w:marRight w:val="0"/>
              <w:marTop w:val="0"/>
              <w:marBottom w:val="0"/>
              <w:divBdr>
                <w:top w:val="none" w:sz="0" w:space="0" w:color="auto"/>
                <w:left w:val="none" w:sz="0" w:space="0" w:color="auto"/>
                <w:bottom w:val="none" w:sz="0" w:space="0" w:color="auto"/>
                <w:right w:val="none" w:sz="0" w:space="0" w:color="auto"/>
              </w:divBdr>
            </w:div>
            <w:div w:id="839848879">
              <w:marLeft w:val="0"/>
              <w:marRight w:val="0"/>
              <w:marTop w:val="0"/>
              <w:marBottom w:val="0"/>
              <w:divBdr>
                <w:top w:val="none" w:sz="0" w:space="0" w:color="auto"/>
                <w:left w:val="none" w:sz="0" w:space="0" w:color="auto"/>
                <w:bottom w:val="none" w:sz="0" w:space="0" w:color="auto"/>
                <w:right w:val="none" w:sz="0" w:space="0" w:color="auto"/>
              </w:divBdr>
            </w:div>
            <w:div w:id="889459192">
              <w:marLeft w:val="0"/>
              <w:marRight w:val="0"/>
              <w:marTop w:val="0"/>
              <w:marBottom w:val="0"/>
              <w:divBdr>
                <w:top w:val="none" w:sz="0" w:space="0" w:color="auto"/>
                <w:left w:val="none" w:sz="0" w:space="0" w:color="auto"/>
                <w:bottom w:val="none" w:sz="0" w:space="0" w:color="auto"/>
                <w:right w:val="none" w:sz="0" w:space="0" w:color="auto"/>
              </w:divBdr>
            </w:div>
            <w:div w:id="997803202">
              <w:marLeft w:val="0"/>
              <w:marRight w:val="0"/>
              <w:marTop w:val="0"/>
              <w:marBottom w:val="0"/>
              <w:divBdr>
                <w:top w:val="none" w:sz="0" w:space="0" w:color="auto"/>
                <w:left w:val="none" w:sz="0" w:space="0" w:color="auto"/>
                <w:bottom w:val="none" w:sz="0" w:space="0" w:color="auto"/>
                <w:right w:val="none" w:sz="0" w:space="0" w:color="auto"/>
              </w:divBdr>
            </w:div>
            <w:div w:id="1000037036">
              <w:marLeft w:val="0"/>
              <w:marRight w:val="0"/>
              <w:marTop w:val="0"/>
              <w:marBottom w:val="0"/>
              <w:divBdr>
                <w:top w:val="none" w:sz="0" w:space="0" w:color="auto"/>
                <w:left w:val="none" w:sz="0" w:space="0" w:color="auto"/>
                <w:bottom w:val="none" w:sz="0" w:space="0" w:color="auto"/>
                <w:right w:val="none" w:sz="0" w:space="0" w:color="auto"/>
              </w:divBdr>
            </w:div>
            <w:div w:id="1008944358">
              <w:marLeft w:val="0"/>
              <w:marRight w:val="0"/>
              <w:marTop w:val="0"/>
              <w:marBottom w:val="0"/>
              <w:divBdr>
                <w:top w:val="none" w:sz="0" w:space="0" w:color="auto"/>
                <w:left w:val="none" w:sz="0" w:space="0" w:color="auto"/>
                <w:bottom w:val="none" w:sz="0" w:space="0" w:color="auto"/>
                <w:right w:val="none" w:sz="0" w:space="0" w:color="auto"/>
              </w:divBdr>
            </w:div>
            <w:div w:id="1034884937">
              <w:marLeft w:val="0"/>
              <w:marRight w:val="0"/>
              <w:marTop w:val="0"/>
              <w:marBottom w:val="0"/>
              <w:divBdr>
                <w:top w:val="none" w:sz="0" w:space="0" w:color="auto"/>
                <w:left w:val="none" w:sz="0" w:space="0" w:color="auto"/>
                <w:bottom w:val="none" w:sz="0" w:space="0" w:color="auto"/>
                <w:right w:val="none" w:sz="0" w:space="0" w:color="auto"/>
              </w:divBdr>
            </w:div>
            <w:div w:id="1048407944">
              <w:marLeft w:val="0"/>
              <w:marRight w:val="0"/>
              <w:marTop w:val="0"/>
              <w:marBottom w:val="0"/>
              <w:divBdr>
                <w:top w:val="none" w:sz="0" w:space="0" w:color="auto"/>
                <w:left w:val="none" w:sz="0" w:space="0" w:color="auto"/>
                <w:bottom w:val="none" w:sz="0" w:space="0" w:color="auto"/>
                <w:right w:val="none" w:sz="0" w:space="0" w:color="auto"/>
              </w:divBdr>
            </w:div>
            <w:div w:id="1070231235">
              <w:marLeft w:val="0"/>
              <w:marRight w:val="0"/>
              <w:marTop w:val="0"/>
              <w:marBottom w:val="0"/>
              <w:divBdr>
                <w:top w:val="none" w:sz="0" w:space="0" w:color="auto"/>
                <w:left w:val="none" w:sz="0" w:space="0" w:color="auto"/>
                <w:bottom w:val="none" w:sz="0" w:space="0" w:color="auto"/>
                <w:right w:val="none" w:sz="0" w:space="0" w:color="auto"/>
              </w:divBdr>
            </w:div>
            <w:div w:id="1070348660">
              <w:marLeft w:val="0"/>
              <w:marRight w:val="0"/>
              <w:marTop w:val="0"/>
              <w:marBottom w:val="0"/>
              <w:divBdr>
                <w:top w:val="none" w:sz="0" w:space="0" w:color="auto"/>
                <w:left w:val="none" w:sz="0" w:space="0" w:color="auto"/>
                <w:bottom w:val="none" w:sz="0" w:space="0" w:color="auto"/>
                <w:right w:val="none" w:sz="0" w:space="0" w:color="auto"/>
              </w:divBdr>
            </w:div>
            <w:div w:id="1076826447">
              <w:marLeft w:val="0"/>
              <w:marRight w:val="0"/>
              <w:marTop w:val="0"/>
              <w:marBottom w:val="0"/>
              <w:divBdr>
                <w:top w:val="none" w:sz="0" w:space="0" w:color="auto"/>
                <w:left w:val="none" w:sz="0" w:space="0" w:color="auto"/>
                <w:bottom w:val="none" w:sz="0" w:space="0" w:color="auto"/>
                <w:right w:val="none" w:sz="0" w:space="0" w:color="auto"/>
              </w:divBdr>
            </w:div>
            <w:div w:id="1079208790">
              <w:marLeft w:val="0"/>
              <w:marRight w:val="0"/>
              <w:marTop w:val="0"/>
              <w:marBottom w:val="0"/>
              <w:divBdr>
                <w:top w:val="none" w:sz="0" w:space="0" w:color="auto"/>
                <w:left w:val="none" w:sz="0" w:space="0" w:color="auto"/>
                <w:bottom w:val="none" w:sz="0" w:space="0" w:color="auto"/>
                <w:right w:val="none" w:sz="0" w:space="0" w:color="auto"/>
              </w:divBdr>
            </w:div>
            <w:div w:id="1163740226">
              <w:marLeft w:val="0"/>
              <w:marRight w:val="0"/>
              <w:marTop w:val="0"/>
              <w:marBottom w:val="0"/>
              <w:divBdr>
                <w:top w:val="none" w:sz="0" w:space="0" w:color="auto"/>
                <w:left w:val="none" w:sz="0" w:space="0" w:color="auto"/>
                <w:bottom w:val="none" w:sz="0" w:space="0" w:color="auto"/>
                <w:right w:val="none" w:sz="0" w:space="0" w:color="auto"/>
              </w:divBdr>
            </w:div>
            <w:div w:id="1176843214">
              <w:marLeft w:val="0"/>
              <w:marRight w:val="0"/>
              <w:marTop w:val="0"/>
              <w:marBottom w:val="0"/>
              <w:divBdr>
                <w:top w:val="none" w:sz="0" w:space="0" w:color="auto"/>
                <w:left w:val="none" w:sz="0" w:space="0" w:color="auto"/>
                <w:bottom w:val="none" w:sz="0" w:space="0" w:color="auto"/>
                <w:right w:val="none" w:sz="0" w:space="0" w:color="auto"/>
              </w:divBdr>
            </w:div>
            <w:div w:id="1198078772">
              <w:marLeft w:val="0"/>
              <w:marRight w:val="0"/>
              <w:marTop w:val="0"/>
              <w:marBottom w:val="0"/>
              <w:divBdr>
                <w:top w:val="none" w:sz="0" w:space="0" w:color="auto"/>
                <w:left w:val="none" w:sz="0" w:space="0" w:color="auto"/>
                <w:bottom w:val="none" w:sz="0" w:space="0" w:color="auto"/>
                <w:right w:val="none" w:sz="0" w:space="0" w:color="auto"/>
              </w:divBdr>
            </w:div>
            <w:div w:id="1205096161">
              <w:marLeft w:val="0"/>
              <w:marRight w:val="0"/>
              <w:marTop w:val="0"/>
              <w:marBottom w:val="0"/>
              <w:divBdr>
                <w:top w:val="none" w:sz="0" w:space="0" w:color="auto"/>
                <w:left w:val="none" w:sz="0" w:space="0" w:color="auto"/>
                <w:bottom w:val="none" w:sz="0" w:space="0" w:color="auto"/>
                <w:right w:val="none" w:sz="0" w:space="0" w:color="auto"/>
              </w:divBdr>
            </w:div>
            <w:div w:id="1211460139">
              <w:marLeft w:val="0"/>
              <w:marRight w:val="0"/>
              <w:marTop w:val="0"/>
              <w:marBottom w:val="0"/>
              <w:divBdr>
                <w:top w:val="none" w:sz="0" w:space="0" w:color="auto"/>
                <w:left w:val="none" w:sz="0" w:space="0" w:color="auto"/>
                <w:bottom w:val="none" w:sz="0" w:space="0" w:color="auto"/>
                <w:right w:val="none" w:sz="0" w:space="0" w:color="auto"/>
              </w:divBdr>
            </w:div>
            <w:div w:id="1216165468">
              <w:marLeft w:val="0"/>
              <w:marRight w:val="0"/>
              <w:marTop w:val="0"/>
              <w:marBottom w:val="0"/>
              <w:divBdr>
                <w:top w:val="none" w:sz="0" w:space="0" w:color="auto"/>
                <w:left w:val="none" w:sz="0" w:space="0" w:color="auto"/>
                <w:bottom w:val="none" w:sz="0" w:space="0" w:color="auto"/>
                <w:right w:val="none" w:sz="0" w:space="0" w:color="auto"/>
              </w:divBdr>
            </w:div>
            <w:div w:id="1217623040">
              <w:marLeft w:val="0"/>
              <w:marRight w:val="0"/>
              <w:marTop w:val="0"/>
              <w:marBottom w:val="0"/>
              <w:divBdr>
                <w:top w:val="none" w:sz="0" w:space="0" w:color="auto"/>
                <w:left w:val="none" w:sz="0" w:space="0" w:color="auto"/>
                <w:bottom w:val="none" w:sz="0" w:space="0" w:color="auto"/>
                <w:right w:val="none" w:sz="0" w:space="0" w:color="auto"/>
              </w:divBdr>
            </w:div>
            <w:div w:id="1243952503">
              <w:marLeft w:val="0"/>
              <w:marRight w:val="0"/>
              <w:marTop w:val="0"/>
              <w:marBottom w:val="0"/>
              <w:divBdr>
                <w:top w:val="none" w:sz="0" w:space="0" w:color="auto"/>
                <w:left w:val="none" w:sz="0" w:space="0" w:color="auto"/>
                <w:bottom w:val="none" w:sz="0" w:space="0" w:color="auto"/>
                <w:right w:val="none" w:sz="0" w:space="0" w:color="auto"/>
              </w:divBdr>
            </w:div>
            <w:div w:id="1301960918">
              <w:marLeft w:val="0"/>
              <w:marRight w:val="0"/>
              <w:marTop w:val="0"/>
              <w:marBottom w:val="0"/>
              <w:divBdr>
                <w:top w:val="none" w:sz="0" w:space="0" w:color="auto"/>
                <w:left w:val="none" w:sz="0" w:space="0" w:color="auto"/>
                <w:bottom w:val="none" w:sz="0" w:space="0" w:color="auto"/>
                <w:right w:val="none" w:sz="0" w:space="0" w:color="auto"/>
              </w:divBdr>
            </w:div>
            <w:div w:id="1337154476">
              <w:marLeft w:val="0"/>
              <w:marRight w:val="0"/>
              <w:marTop w:val="0"/>
              <w:marBottom w:val="0"/>
              <w:divBdr>
                <w:top w:val="none" w:sz="0" w:space="0" w:color="auto"/>
                <w:left w:val="none" w:sz="0" w:space="0" w:color="auto"/>
                <w:bottom w:val="none" w:sz="0" w:space="0" w:color="auto"/>
                <w:right w:val="none" w:sz="0" w:space="0" w:color="auto"/>
              </w:divBdr>
            </w:div>
            <w:div w:id="1341203903">
              <w:marLeft w:val="0"/>
              <w:marRight w:val="0"/>
              <w:marTop w:val="0"/>
              <w:marBottom w:val="0"/>
              <w:divBdr>
                <w:top w:val="none" w:sz="0" w:space="0" w:color="auto"/>
                <w:left w:val="none" w:sz="0" w:space="0" w:color="auto"/>
                <w:bottom w:val="none" w:sz="0" w:space="0" w:color="auto"/>
                <w:right w:val="none" w:sz="0" w:space="0" w:color="auto"/>
              </w:divBdr>
            </w:div>
            <w:div w:id="1351879738">
              <w:marLeft w:val="0"/>
              <w:marRight w:val="0"/>
              <w:marTop w:val="0"/>
              <w:marBottom w:val="0"/>
              <w:divBdr>
                <w:top w:val="none" w:sz="0" w:space="0" w:color="auto"/>
                <w:left w:val="none" w:sz="0" w:space="0" w:color="auto"/>
                <w:bottom w:val="none" w:sz="0" w:space="0" w:color="auto"/>
                <w:right w:val="none" w:sz="0" w:space="0" w:color="auto"/>
              </w:divBdr>
            </w:div>
            <w:div w:id="1352564246">
              <w:marLeft w:val="0"/>
              <w:marRight w:val="0"/>
              <w:marTop w:val="0"/>
              <w:marBottom w:val="0"/>
              <w:divBdr>
                <w:top w:val="none" w:sz="0" w:space="0" w:color="auto"/>
                <w:left w:val="none" w:sz="0" w:space="0" w:color="auto"/>
                <w:bottom w:val="none" w:sz="0" w:space="0" w:color="auto"/>
                <w:right w:val="none" w:sz="0" w:space="0" w:color="auto"/>
              </w:divBdr>
            </w:div>
            <w:div w:id="1354259807">
              <w:marLeft w:val="0"/>
              <w:marRight w:val="0"/>
              <w:marTop w:val="0"/>
              <w:marBottom w:val="0"/>
              <w:divBdr>
                <w:top w:val="none" w:sz="0" w:space="0" w:color="auto"/>
                <w:left w:val="none" w:sz="0" w:space="0" w:color="auto"/>
                <w:bottom w:val="none" w:sz="0" w:space="0" w:color="auto"/>
                <w:right w:val="none" w:sz="0" w:space="0" w:color="auto"/>
              </w:divBdr>
            </w:div>
            <w:div w:id="1383671824">
              <w:marLeft w:val="0"/>
              <w:marRight w:val="0"/>
              <w:marTop w:val="0"/>
              <w:marBottom w:val="0"/>
              <w:divBdr>
                <w:top w:val="none" w:sz="0" w:space="0" w:color="auto"/>
                <w:left w:val="none" w:sz="0" w:space="0" w:color="auto"/>
                <w:bottom w:val="none" w:sz="0" w:space="0" w:color="auto"/>
                <w:right w:val="none" w:sz="0" w:space="0" w:color="auto"/>
              </w:divBdr>
            </w:div>
            <w:div w:id="1404330675">
              <w:marLeft w:val="0"/>
              <w:marRight w:val="0"/>
              <w:marTop w:val="0"/>
              <w:marBottom w:val="0"/>
              <w:divBdr>
                <w:top w:val="none" w:sz="0" w:space="0" w:color="auto"/>
                <w:left w:val="none" w:sz="0" w:space="0" w:color="auto"/>
                <w:bottom w:val="none" w:sz="0" w:space="0" w:color="auto"/>
                <w:right w:val="none" w:sz="0" w:space="0" w:color="auto"/>
              </w:divBdr>
            </w:div>
            <w:div w:id="1408839606">
              <w:marLeft w:val="0"/>
              <w:marRight w:val="0"/>
              <w:marTop w:val="0"/>
              <w:marBottom w:val="0"/>
              <w:divBdr>
                <w:top w:val="none" w:sz="0" w:space="0" w:color="auto"/>
                <w:left w:val="none" w:sz="0" w:space="0" w:color="auto"/>
                <w:bottom w:val="none" w:sz="0" w:space="0" w:color="auto"/>
                <w:right w:val="none" w:sz="0" w:space="0" w:color="auto"/>
              </w:divBdr>
            </w:div>
            <w:div w:id="1488933107">
              <w:marLeft w:val="0"/>
              <w:marRight w:val="0"/>
              <w:marTop w:val="0"/>
              <w:marBottom w:val="0"/>
              <w:divBdr>
                <w:top w:val="none" w:sz="0" w:space="0" w:color="auto"/>
                <w:left w:val="none" w:sz="0" w:space="0" w:color="auto"/>
                <w:bottom w:val="none" w:sz="0" w:space="0" w:color="auto"/>
                <w:right w:val="none" w:sz="0" w:space="0" w:color="auto"/>
              </w:divBdr>
            </w:div>
            <w:div w:id="1558738463">
              <w:marLeft w:val="0"/>
              <w:marRight w:val="0"/>
              <w:marTop w:val="0"/>
              <w:marBottom w:val="0"/>
              <w:divBdr>
                <w:top w:val="none" w:sz="0" w:space="0" w:color="auto"/>
                <w:left w:val="none" w:sz="0" w:space="0" w:color="auto"/>
                <w:bottom w:val="none" w:sz="0" w:space="0" w:color="auto"/>
                <w:right w:val="none" w:sz="0" w:space="0" w:color="auto"/>
              </w:divBdr>
            </w:div>
            <w:div w:id="1702391990">
              <w:marLeft w:val="0"/>
              <w:marRight w:val="0"/>
              <w:marTop w:val="0"/>
              <w:marBottom w:val="0"/>
              <w:divBdr>
                <w:top w:val="none" w:sz="0" w:space="0" w:color="auto"/>
                <w:left w:val="none" w:sz="0" w:space="0" w:color="auto"/>
                <w:bottom w:val="none" w:sz="0" w:space="0" w:color="auto"/>
                <w:right w:val="none" w:sz="0" w:space="0" w:color="auto"/>
              </w:divBdr>
            </w:div>
            <w:div w:id="1784573047">
              <w:marLeft w:val="0"/>
              <w:marRight w:val="0"/>
              <w:marTop w:val="0"/>
              <w:marBottom w:val="0"/>
              <w:divBdr>
                <w:top w:val="none" w:sz="0" w:space="0" w:color="auto"/>
                <w:left w:val="none" w:sz="0" w:space="0" w:color="auto"/>
                <w:bottom w:val="none" w:sz="0" w:space="0" w:color="auto"/>
                <w:right w:val="none" w:sz="0" w:space="0" w:color="auto"/>
              </w:divBdr>
            </w:div>
            <w:div w:id="1832717201">
              <w:marLeft w:val="0"/>
              <w:marRight w:val="0"/>
              <w:marTop w:val="0"/>
              <w:marBottom w:val="0"/>
              <w:divBdr>
                <w:top w:val="none" w:sz="0" w:space="0" w:color="auto"/>
                <w:left w:val="none" w:sz="0" w:space="0" w:color="auto"/>
                <w:bottom w:val="none" w:sz="0" w:space="0" w:color="auto"/>
                <w:right w:val="none" w:sz="0" w:space="0" w:color="auto"/>
              </w:divBdr>
            </w:div>
            <w:div w:id="1879126493">
              <w:marLeft w:val="0"/>
              <w:marRight w:val="0"/>
              <w:marTop w:val="0"/>
              <w:marBottom w:val="0"/>
              <w:divBdr>
                <w:top w:val="none" w:sz="0" w:space="0" w:color="auto"/>
                <w:left w:val="none" w:sz="0" w:space="0" w:color="auto"/>
                <w:bottom w:val="none" w:sz="0" w:space="0" w:color="auto"/>
                <w:right w:val="none" w:sz="0" w:space="0" w:color="auto"/>
              </w:divBdr>
            </w:div>
            <w:div w:id="1933514652">
              <w:marLeft w:val="0"/>
              <w:marRight w:val="0"/>
              <w:marTop w:val="0"/>
              <w:marBottom w:val="0"/>
              <w:divBdr>
                <w:top w:val="none" w:sz="0" w:space="0" w:color="auto"/>
                <w:left w:val="none" w:sz="0" w:space="0" w:color="auto"/>
                <w:bottom w:val="none" w:sz="0" w:space="0" w:color="auto"/>
                <w:right w:val="none" w:sz="0" w:space="0" w:color="auto"/>
              </w:divBdr>
            </w:div>
            <w:div w:id="1948198307">
              <w:marLeft w:val="0"/>
              <w:marRight w:val="0"/>
              <w:marTop w:val="0"/>
              <w:marBottom w:val="0"/>
              <w:divBdr>
                <w:top w:val="none" w:sz="0" w:space="0" w:color="auto"/>
                <w:left w:val="none" w:sz="0" w:space="0" w:color="auto"/>
                <w:bottom w:val="none" w:sz="0" w:space="0" w:color="auto"/>
                <w:right w:val="none" w:sz="0" w:space="0" w:color="auto"/>
              </w:divBdr>
            </w:div>
            <w:div w:id="1973561955">
              <w:marLeft w:val="0"/>
              <w:marRight w:val="0"/>
              <w:marTop w:val="0"/>
              <w:marBottom w:val="0"/>
              <w:divBdr>
                <w:top w:val="none" w:sz="0" w:space="0" w:color="auto"/>
                <w:left w:val="none" w:sz="0" w:space="0" w:color="auto"/>
                <w:bottom w:val="none" w:sz="0" w:space="0" w:color="auto"/>
                <w:right w:val="none" w:sz="0" w:space="0" w:color="auto"/>
              </w:divBdr>
            </w:div>
            <w:div w:id="1992825482">
              <w:marLeft w:val="0"/>
              <w:marRight w:val="0"/>
              <w:marTop w:val="0"/>
              <w:marBottom w:val="0"/>
              <w:divBdr>
                <w:top w:val="none" w:sz="0" w:space="0" w:color="auto"/>
                <w:left w:val="none" w:sz="0" w:space="0" w:color="auto"/>
                <w:bottom w:val="none" w:sz="0" w:space="0" w:color="auto"/>
                <w:right w:val="none" w:sz="0" w:space="0" w:color="auto"/>
              </w:divBdr>
            </w:div>
            <w:div w:id="2045248771">
              <w:marLeft w:val="0"/>
              <w:marRight w:val="0"/>
              <w:marTop w:val="0"/>
              <w:marBottom w:val="0"/>
              <w:divBdr>
                <w:top w:val="none" w:sz="0" w:space="0" w:color="auto"/>
                <w:left w:val="none" w:sz="0" w:space="0" w:color="auto"/>
                <w:bottom w:val="none" w:sz="0" w:space="0" w:color="auto"/>
                <w:right w:val="none" w:sz="0" w:space="0" w:color="auto"/>
              </w:divBdr>
            </w:div>
            <w:div w:id="2047876093">
              <w:marLeft w:val="0"/>
              <w:marRight w:val="0"/>
              <w:marTop w:val="0"/>
              <w:marBottom w:val="0"/>
              <w:divBdr>
                <w:top w:val="none" w:sz="0" w:space="0" w:color="auto"/>
                <w:left w:val="none" w:sz="0" w:space="0" w:color="auto"/>
                <w:bottom w:val="none" w:sz="0" w:space="0" w:color="auto"/>
                <w:right w:val="none" w:sz="0" w:space="0" w:color="auto"/>
              </w:divBdr>
            </w:div>
            <w:div w:id="2052530589">
              <w:marLeft w:val="0"/>
              <w:marRight w:val="0"/>
              <w:marTop w:val="0"/>
              <w:marBottom w:val="0"/>
              <w:divBdr>
                <w:top w:val="none" w:sz="0" w:space="0" w:color="auto"/>
                <w:left w:val="none" w:sz="0" w:space="0" w:color="auto"/>
                <w:bottom w:val="none" w:sz="0" w:space="0" w:color="auto"/>
                <w:right w:val="none" w:sz="0" w:space="0" w:color="auto"/>
              </w:divBdr>
            </w:div>
            <w:div w:id="2062098070">
              <w:marLeft w:val="0"/>
              <w:marRight w:val="0"/>
              <w:marTop w:val="0"/>
              <w:marBottom w:val="0"/>
              <w:divBdr>
                <w:top w:val="none" w:sz="0" w:space="0" w:color="auto"/>
                <w:left w:val="none" w:sz="0" w:space="0" w:color="auto"/>
                <w:bottom w:val="none" w:sz="0" w:space="0" w:color="auto"/>
                <w:right w:val="none" w:sz="0" w:space="0" w:color="auto"/>
              </w:divBdr>
            </w:div>
            <w:div w:id="2083286096">
              <w:marLeft w:val="0"/>
              <w:marRight w:val="0"/>
              <w:marTop w:val="0"/>
              <w:marBottom w:val="0"/>
              <w:divBdr>
                <w:top w:val="none" w:sz="0" w:space="0" w:color="auto"/>
                <w:left w:val="none" w:sz="0" w:space="0" w:color="auto"/>
                <w:bottom w:val="none" w:sz="0" w:space="0" w:color="auto"/>
                <w:right w:val="none" w:sz="0" w:space="0" w:color="auto"/>
              </w:divBdr>
            </w:div>
            <w:div w:id="2091341207">
              <w:marLeft w:val="0"/>
              <w:marRight w:val="0"/>
              <w:marTop w:val="0"/>
              <w:marBottom w:val="0"/>
              <w:divBdr>
                <w:top w:val="none" w:sz="0" w:space="0" w:color="auto"/>
                <w:left w:val="none" w:sz="0" w:space="0" w:color="auto"/>
                <w:bottom w:val="none" w:sz="0" w:space="0" w:color="auto"/>
                <w:right w:val="none" w:sz="0" w:space="0" w:color="auto"/>
              </w:divBdr>
            </w:div>
            <w:div w:id="2097700177">
              <w:marLeft w:val="0"/>
              <w:marRight w:val="0"/>
              <w:marTop w:val="0"/>
              <w:marBottom w:val="0"/>
              <w:divBdr>
                <w:top w:val="none" w:sz="0" w:space="0" w:color="auto"/>
                <w:left w:val="none" w:sz="0" w:space="0" w:color="auto"/>
                <w:bottom w:val="none" w:sz="0" w:space="0" w:color="auto"/>
                <w:right w:val="none" w:sz="0" w:space="0" w:color="auto"/>
              </w:divBdr>
            </w:div>
            <w:div w:id="21179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7748">
      <w:bodyDiv w:val="1"/>
      <w:marLeft w:val="0"/>
      <w:marRight w:val="0"/>
      <w:marTop w:val="0"/>
      <w:marBottom w:val="0"/>
      <w:divBdr>
        <w:top w:val="none" w:sz="0" w:space="0" w:color="auto"/>
        <w:left w:val="none" w:sz="0" w:space="0" w:color="auto"/>
        <w:bottom w:val="none" w:sz="0" w:space="0" w:color="auto"/>
        <w:right w:val="none" w:sz="0" w:space="0" w:color="auto"/>
      </w:divBdr>
      <w:divsChild>
        <w:div w:id="1583026526">
          <w:marLeft w:val="0"/>
          <w:marRight w:val="0"/>
          <w:marTop w:val="0"/>
          <w:marBottom w:val="0"/>
          <w:divBdr>
            <w:top w:val="none" w:sz="0" w:space="0" w:color="auto"/>
            <w:left w:val="none" w:sz="0" w:space="0" w:color="auto"/>
            <w:bottom w:val="none" w:sz="0" w:space="0" w:color="auto"/>
            <w:right w:val="none" w:sz="0" w:space="0" w:color="auto"/>
          </w:divBdr>
          <w:divsChild>
            <w:div w:id="166942259">
              <w:marLeft w:val="0"/>
              <w:marRight w:val="0"/>
              <w:marTop w:val="0"/>
              <w:marBottom w:val="0"/>
              <w:divBdr>
                <w:top w:val="none" w:sz="0" w:space="0" w:color="auto"/>
                <w:left w:val="none" w:sz="0" w:space="0" w:color="auto"/>
                <w:bottom w:val="none" w:sz="0" w:space="0" w:color="auto"/>
                <w:right w:val="none" w:sz="0" w:space="0" w:color="auto"/>
              </w:divBdr>
            </w:div>
            <w:div w:id="301084253">
              <w:marLeft w:val="0"/>
              <w:marRight w:val="0"/>
              <w:marTop w:val="0"/>
              <w:marBottom w:val="0"/>
              <w:divBdr>
                <w:top w:val="none" w:sz="0" w:space="0" w:color="auto"/>
                <w:left w:val="none" w:sz="0" w:space="0" w:color="auto"/>
                <w:bottom w:val="none" w:sz="0" w:space="0" w:color="auto"/>
                <w:right w:val="none" w:sz="0" w:space="0" w:color="auto"/>
              </w:divBdr>
            </w:div>
            <w:div w:id="357894562">
              <w:marLeft w:val="0"/>
              <w:marRight w:val="0"/>
              <w:marTop w:val="0"/>
              <w:marBottom w:val="0"/>
              <w:divBdr>
                <w:top w:val="none" w:sz="0" w:space="0" w:color="auto"/>
                <w:left w:val="none" w:sz="0" w:space="0" w:color="auto"/>
                <w:bottom w:val="none" w:sz="0" w:space="0" w:color="auto"/>
                <w:right w:val="none" w:sz="0" w:space="0" w:color="auto"/>
              </w:divBdr>
            </w:div>
            <w:div w:id="842933260">
              <w:marLeft w:val="0"/>
              <w:marRight w:val="0"/>
              <w:marTop w:val="0"/>
              <w:marBottom w:val="0"/>
              <w:divBdr>
                <w:top w:val="none" w:sz="0" w:space="0" w:color="auto"/>
                <w:left w:val="none" w:sz="0" w:space="0" w:color="auto"/>
                <w:bottom w:val="none" w:sz="0" w:space="0" w:color="auto"/>
                <w:right w:val="none" w:sz="0" w:space="0" w:color="auto"/>
              </w:divBdr>
            </w:div>
            <w:div w:id="866525729">
              <w:marLeft w:val="0"/>
              <w:marRight w:val="0"/>
              <w:marTop w:val="0"/>
              <w:marBottom w:val="0"/>
              <w:divBdr>
                <w:top w:val="none" w:sz="0" w:space="0" w:color="auto"/>
                <w:left w:val="none" w:sz="0" w:space="0" w:color="auto"/>
                <w:bottom w:val="none" w:sz="0" w:space="0" w:color="auto"/>
                <w:right w:val="none" w:sz="0" w:space="0" w:color="auto"/>
              </w:divBdr>
            </w:div>
            <w:div w:id="939529772">
              <w:marLeft w:val="0"/>
              <w:marRight w:val="0"/>
              <w:marTop w:val="0"/>
              <w:marBottom w:val="0"/>
              <w:divBdr>
                <w:top w:val="none" w:sz="0" w:space="0" w:color="auto"/>
                <w:left w:val="none" w:sz="0" w:space="0" w:color="auto"/>
                <w:bottom w:val="none" w:sz="0" w:space="0" w:color="auto"/>
                <w:right w:val="none" w:sz="0" w:space="0" w:color="auto"/>
              </w:divBdr>
            </w:div>
            <w:div w:id="991640690">
              <w:marLeft w:val="0"/>
              <w:marRight w:val="0"/>
              <w:marTop w:val="0"/>
              <w:marBottom w:val="0"/>
              <w:divBdr>
                <w:top w:val="none" w:sz="0" w:space="0" w:color="auto"/>
                <w:left w:val="none" w:sz="0" w:space="0" w:color="auto"/>
                <w:bottom w:val="none" w:sz="0" w:space="0" w:color="auto"/>
                <w:right w:val="none" w:sz="0" w:space="0" w:color="auto"/>
              </w:divBdr>
            </w:div>
            <w:div w:id="1268154065">
              <w:marLeft w:val="0"/>
              <w:marRight w:val="0"/>
              <w:marTop w:val="0"/>
              <w:marBottom w:val="0"/>
              <w:divBdr>
                <w:top w:val="none" w:sz="0" w:space="0" w:color="auto"/>
                <w:left w:val="none" w:sz="0" w:space="0" w:color="auto"/>
                <w:bottom w:val="none" w:sz="0" w:space="0" w:color="auto"/>
                <w:right w:val="none" w:sz="0" w:space="0" w:color="auto"/>
              </w:divBdr>
            </w:div>
            <w:div w:id="1951011652">
              <w:marLeft w:val="0"/>
              <w:marRight w:val="0"/>
              <w:marTop w:val="0"/>
              <w:marBottom w:val="0"/>
              <w:divBdr>
                <w:top w:val="none" w:sz="0" w:space="0" w:color="auto"/>
                <w:left w:val="none" w:sz="0" w:space="0" w:color="auto"/>
                <w:bottom w:val="none" w:sz="0" w:space="0" w:color="auto"/>
                <w:right w:val="none" w:sz="0" w:space="0" w:color="auto"/>
              </w:divBdr>
            </w:div>
            <w:div w:id="21007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9106">
      <w:bodyDiv w:val="1"/>
      <w:marLeft w:val="0"/>
      <w:marRight w:val="0"/>
      <w:marTop w:val="0"/>
      <w:marBottom w:val="0"/>
      <w:divBdr>
        <w:top w:val="none" w:sz="0" w:space="0" w:color="auto"/>
        <w:left w:val="none" w:sz="0" w:space="0" w:color="auto"/>
        <w:bottom w:val="none" w:sz="0" w:space="0" w:color="auto"/>
        <w:right w:val="none" w:sz="0" w:space="0" w:color="auto"/>
      </w:divBdr>
      <w:divsChild>
        <w:div w:id="1996762721">
          <w:marLeft w:val="0"/>
          <w:marRight w:val="0"/>
          <w:marTop w:val="0"/>
          <w:marBottom w:val="0"/>
          <w:divBdr>
            <w:top w:val="none" w:sz="0" w:space="0" w:color="auto"/>
            <w:left w:val="none" w:sz="0" w:space="0" w:color="auto"/>
            <w:bottom w:val="none" w:sz="0" w:space="0" w:color="auto"/>
            <w:right w:val="none" w:sz="0" w:space="0" w:color="auto"/>
          </w:divBdr>
          <w:divsChild>
            <w:div w:id="1366637357">
              <w:marLeft w:val="0"/>
              <w:marRight w:val="0"/>
              <w:marTop w:val="0"/>
              <w:marBottom w:val="0"/>
              <w:divBdr>
                <w:top w:val="none" w:sz="0" w:space="0" w:color="auto"/>
                <w:left w:val="none" w:sz="0" w:space="0" w:color="auto"/>
                <w:bottom w:val="none" w:sz="0" w:space="0" w:color="auto"/>
                <w:right w:val="none" w:sz="0" w:space="0" w:color="auto"/>
              </w:divBdr>
            </w:div>
            <w:div w:id="14433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24</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LABD3MI</dc:creator>
  <cp:keywords/>
  <dc:description/>
  <cp:lastModifiedBy>IMAM ARISHANDI IRFANTO</cp:lastModifiedBy>
  <cp:revision>3</cp:revision>
  <cp:lastPrinted>2023-03-20T12:58:00Z</cp:lastPrinted>
  <dcterms:created xsi:type="dcterms:W3CDTF">2024-03-27T07:52:00Z</dcterms:created>
  <dcterms:modified xsi:type="dcterms:W3CDTF">2024-03-27T13:04:00Z</dcterms:modified>
</cp:coreProperties>
</file>